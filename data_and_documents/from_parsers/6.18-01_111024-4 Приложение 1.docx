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3287C" w14:textId="77777777" w:rsidR="005240EF" w:rsidRDefault="004B25EC" w:rsidP="00F61903">
      <w:pPr>
        <w:ind w:firstLine="6237"/>
        <w:rPr>
          <w:sz w:val="26"/>
          <w:szCs w:val="26"/>
        </w:rPr>
      </w:pPr>
      <w:r>
        <w:rPr>
          <w:sz w:val="26"/>
          <w:szCs w:val="26"/>
        </w:rPr>
        <w:t>Приложение</w:t>
      </w:r>
    </w:p>
    <w:p w14:paraId="6AB3287D" w14:textId="77777777" w:rsidR="004B25EC" w:rsidRDefault="004B25EC" w:rsidP="00F61903">
      <w:pPr>
        <w:spacing w:after="120"/>
        <w:ind w:firstLine="6237"/>
        <w:contextualSpacing/>
        <w:rPr>
          <w:sz w:val="26"/>
          <w:szCs w:val="26"/>
        </w:rPr>
      </w:pPr>
    </w:p>
    <w:p w14:paraId="6AB3287E" w14:textId="763E3761" w:rsidR="004B25EC" w:rsidRPr="008D2CD3" w:rsidRDefault="004B25EC" w:rsidP="00F61903">
      <w:pPr>
        <w:spacing w:after="120"/>
        <w:ind w:firstLine="6237"/>
        <w:contextualSpacing/>
        <w:rPr>
          <w:sz w:val="26"/>
          <w:szCs w:val="26"/>
        </w:rPr>
      </w:pPr>
      <w:r>
        <w:rPr>
          <w:sz w:val="26"/>
          <w:szCs w:val="26"/>
        </w:rPr>
        <w:t>УТВЕРЖДЕН</w:t>
      </w:r>
      <w:r w:rsidR="009A316B">
        <w:rPr>
          <w:sz w:val="26"/>
          <w:szCs w:val="26"/>
        </w:rPr>
        <w:t>Ы</w:t>
      </w:r>
    </w:p>
    <w:p w14:paraId="6AB3287F" w14:textId="67F031A9" w:rsidR="004B25EC" w:rsidRDefault="004B25EC" w:rsidP="00F61903">
      <w:pPr>
        <w:spacing w:after="120"/>
        <w:ind w:firstLine="6237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приказом </w:t>
      </w:r>
      <w:r w:rsidR="00ED5CE2">
        <w:rPr>
          <w:sz w:val="26"/>
          <w:szCs w:val="26"/>
        </w:rPr>
        <w:t>НИУ ВШЭ</w:t>
      </w:r>
    </w:p>
    <w:p w14:paraId="709E21D0" w14:textId="77777777" w:rsidR="00203A75" w:rsidRDefault="00D40360" w:rsidP="00F61903">
      <w:pPr>
        <w:spacing w:after="120"/>
        <w:ind w:firstLine="6237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от </w:t>
      </w:r>
      <w:r w:rsidR="00203A75">
        <w:rPr>
          <w:sz w:val="26"/>
          <w:szCs w:val="26"/>
        </w:rPr>
        <w:t>11.11.2024</w:t>
      </w:r>
    </w:p>
    <w:p w14:paraId="04AE0F5E" w14:textId="1ADF2BA4" w:rsidR="005B2785" w:rsidRDefault="005B2785" w:rsidP="00F61903">
      <w:pPr>
        <w:spacing w:after="120"/>
        <w:ind w:firstLine="6237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№ </w:t>
      </w:r>
      <w:r w:rsidR="00203A75" w:rsidRPr="00203A75">
        <w:rPr>
          <w:sz w:val="26"/>
          <w:szCs w:val="26"/>
        </w:rPr>
        <w:t xml:space="preserve">6.18-01 </w:t>
      </w:r>
      <w:r w:rsidR="00203A75" w:rsidRPr="00203A75">
        <w:rPr>
          <w:sz w:val="26"/>
          <w:szCs w:val="26"/>
        </w:rPr>
        <w:t>111024-4</w:t>
      </w:r>
    </w:p>
    <w:p w14:paraId="6024FF1C" w14:textId="77777777" w:rsidR="003378F8" w:rsidRDefault="003378F8" w:rsidP="00F61903">
      <w:pPr>
        <w:spacing w:after="120"/>
        <w:ind w:firstLine="6237"/>
        <w:contextualSpacing/>
        <w:rPr>
          <w:sz w:val="26"/>
          <w:szCs w:val="26"/>
        </w:rPr>
      </w:pPr>
      <w:bookmarkStart w:id="0" w:name="_GoBack"/>
      <w:bookmarkEnd w:id="0"/>
    </w:p>
    <w:p w14:paraId="3D803274" w14:textId="172F3693" w:rsidR="006303D0" w:rsidRDefault="006303D0" w:rsidP="00F61903">
      <w:pPr>
        <w:contextualSpacing/>
        <w:rPr>
          <w:sz w:val="26"/>
          <w:szCs w:val="26"/>
        </w:rPr>
      </w:pPr>
    </w:p>
    <w:p w14:paraId="1954D793" w14:textId="77777777" w:rsidR="000E369F" w:rsidRDefault="009A316B" w:rsidP="00004CCE">
      <w:pPr>
        <w:widowControl w:val="0"/>
        <w:jc w:val="center"/>
        <w:rPr>
          <w:b/>
          <w:sz w:val="26"/>
          <w:szCs w:val="26"/>
        </w:rPr>
      </w:pPr>
      <w:bookmarkStart w:id="1" w:name="_Hlk117081174"/>
      <w:r>
        <w:rPr>
          <w:b/>
          <w:sz w:val="26"/>
          <w:szCs w:val="26"/>
        </w:rPr>
        <w:t>Правила</w:t>
      </w:r>
      <w:r w:rsidRPr="009A316B">
        <w:rPr>
          <w:b/>
          <w:sz w:val="26"/>
          <w:szCs w:val="26"/>
        </w:rPr>
        <w:t xml:space="preserve"> </w:t>
      </w:r>
    </w:p>
    <w:p w14:paraId="0366275B" w14:textId="05BC0693" w:rsidR="000A0B8E" w:rsidRDefault="009A316B" w:rsidP="00004CCE">
      <w:pPr>
        <w:widowControl w:val="0"/>
        <w:jc w:val="center"/>
        <w:rPr>
          <w:b/>
          <w:sz w:val="26"/>
          <w:szCs w:val="26"/>
        </w:rPr>
      </w:pPr>
      <w:r w:rsidRPr="009A316B">
        <w:rPr>
          <w:b/>
          <w:sz w:val="26"/>
          <w:szCs w:val="26"/>
        </w:rPr>
        <w:t xml:space="preserve">миграционного сопровождения </w:t>
      </w:r>
      <w:r w:rsidR="003D7C83" w:rsidRPr="003D7C83">
        <w:rPr>
          <w:b/>
          <w:sz w:val="26"/>
          <w:szCs w:val="26"/>
        </w:rPr>
        <w:t>обучающихся – иностранных граждан и лиц без гражданства</w:t>
      </w:r>
      <w:r>
        <w:rPr>
          <w:b/>
          <w:sz w:val="26"/>
          <w:szCs w:val="26"/>
        </w:rPr>
        <w:t xml:space="preserve"> в </w:t>
      </w:r>
      <w:r w:rsidR="003809E8">
        <w:rPr>
          <w:b/>
          <w:sz w:val="26"/>
          <w:szCs w:val="26"/>
        </w:rPr>
        <w:t>Национальном исследовательском университете «Высшая школа экономики»</w:t>
      </w:r>
      <w:bookmarkEnd w:id="1"/>
      <w:r w:rsidR="0072128F">
        <w:rPr>
          <w:b/>
          <w:sz w:val="26"/>
          <w:szCs w:val="26"/>
        </w:rPr>
        <w:t xml:space="preserve"> (Москва)</w:t>
      </w:r>
    </w:p>
    <w:p w14:paraId="3C26F2DA" w14:textId="6D808592" w:rsidR="00004CCE" w:rsidRDefault="00004CCE" w:rsidP="00004CCE">
      <w:pPr>
        <w:widowControl w:val="0"/>
        <w:jc w:val="center"/>
        <w:rPr>
          <w:b/>
          <w:sz w:val="26"/>
          <w:szCs w:val="26"/>
        </w:rPr>
      </w:pPr>
    </w:p>
    <w:p w14:paraId="6AB32886" w14:textId="14FD5EB1" w:rsidR="005C1292" w:rsidRPr="009F5B21" w:rsidRDefault="005240EF" w:rsidP="00DF6AD4">
      <w:pPr>
        <w:pStyle w:val="af0"/>
        <w:numPr>
          <w:ilvl w:val="0"/>
          <w:numId w:val="42"/>
        </w:numPr>
        <w:ind w:left="0" w:firstLine="0"/>
        <w:rPr>
          <w:sz w:val="26"/>
          <w:szCs w:val="26"/>
        </w:rPr>
      </w:pPr>
      <w:r w:rsidRPr="009F5B21">
        <w:rPr>
          <w:sz w:val="26"/>
          <w:szCs w:val="26"/>
        </w:rPr>
        <w:t xml:space="preserve">Общие </w:t>
      </w:r>
      <w:r w:rsidRPr="00DF6AD4">
        <w:rPr>
          <w:sz w:val="26"/>
          <w:szCs w:val="26"/>
        </w:rPr>
        <w:t>положения</w:t>
      </w:r>
    </w:p>
    <w:p w14:paraId="243789EE" w14:textId="107AC36F" w:rsidR="009A316B" w:rsidRPr="001C6E7E" w:rsidRDefault="008D2CD3" w:rsidP="00F61903">
      <w:pPr>
        <w:pStyle w:val="af2"/>
        <w:numPr>
          <w:ilvl w:val="1"/>
          <w:numId w:val="42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8D2CD3">
        <w:rPr>
          <w:sz w:val="26"/>
          <w:szCs w:val="26"/>
        </w:rPr>
        <w:t xml:space="preserve">Правила </w:t>
      </w:r>
      <w:r w:rsidR="003D7C83">
        <w:rPr>
          <w:sz w:val="26"/>
          <w:szCs w:val="26"/>
        </w:rPr>
        <w:t xml:space="preserve">миграционного </w:t>
      </w:r>
      <w:r w:rsidRPr="008D2CD3">
        <w:rPr>
          <w:sz w:val="26"/>
          <w:szCs w:val="26"/>
        </w:rPr>
        <w:t xml:space="preserve">сопровождения </w:t>
      </w:r>
      <w:bookmarkStart w:id="2" w:name="_Hlk117082364"/>
      <w:r w:rsidRPr="008D2CD3">
        <w:rPr>
          <w:sz w:val="26"/>
          <w:szCs w:val="26"/>
        </w:rPr>
        <w:t>обучающихся – иностранных граждан и лиц без гражданства</w:t>
      </w:r>
      <w:bookmarkEnd w:id="2"/>
      <w:r w:rsidRPr="008D2CD3">
        <w:rPr>
          <w:sz w:val="26"/>
          <w:szCs w:val="26"/>
        </w:rPr>
        <w:t xml:space="preserve"> в </w:t>
      </w:r>
      <w:r w:rsidR="003809E8" w:rsidRPr="003809E8">
        <w:rPr>
          <w:sz w:val="26"/>
          <w:szCs w:val="26"/>
        </w:rPr>
        <w:t>Национальном исследовательском университете «Высшая школа экономики»</w:t>
      </w:r>
      <w:r w:rsidR="0072128F">
        <w:rPr>
          <w:sz w:val="26"/>
          <w:szCs w:val="26"/>
        </w:rPr>
        <w:t xml:space="preserve"> (Москва)</w:t>
      </w:r>
      <w:r w:rsidR="003809E8">
        <w:rPr>
          <w:sz w:val="26"/>
          <w:szCs w:val="26"/>
        </w:rPr>
        <w:t xml:space="preserve"> </w:t>
      </w:r>
      <w:r w:rsidR="0012593A" w:rsidRPr="001C6E7E">
        <w:rPr>
          <w:sz w:val="26"/>
          <w:szCs w:val="26"/>
        </w:rPr>
        <w:t>(далее</w:t>
      </w:r>
      <w:r w:rsidR="00DA2B46" w:rsidRPr="001C6E7E">
        <w:rPr>
          <w:sz w:val="26"/>
          <w:szCs w:val="26"/>
        </w:rPr>
        <w:t xml:space="preserve"> соответственно –</w:t>
      </w:r>
      <w:r w:rsidR="0012593A" w:rsidRPr="001C6E7E">
        <w:rPr>
          <w:sz w:val="26"/>
          <w:szCs w:val="26"/>
        </w:rPr>
        <w:t xml:space="preserve"> </w:t>
      </w:r>
      <w:r w:rsidRPr="001C6E7E">
        <w:rPr>
          <w:sz w:val="26"/>
          <w:szCs w:val="26"/>
        </w:rPr>
        <w:t>Правила</w:t>
      </w:r>
      <w:r w:rsidR="0012593A" w:rsidRPr="001C6E7E">
        <w:rPr>
          <w:sz w:val="26"/>
          <w:szCs w:val="26"/>
        </w:rPr>
        <w:t xml:space="preserve">, </w:t>
      </w:r>
      <w:r w:rsidR="00404DDA" w:rsidRPr="001C6E7E">
        <w:rPr>
          <w:sz w:val="26"/>
          <w:szCs w:val="26"/>
        </w:rPr>
        <w:t xml:space="preserve">иностранные </w:t>
      </w:r>
      <w:r w:rsidR="008E1686">
        <w:rPr>
          <w:sz w:val="26"/>
          <w:szCs w:val="26"/>
        </w:rPr>
        <w:t>обучающиеся</w:t>
      </w:r>
      <w:r w:rsidR="003809E8">
        <w:rPr>
          <w:sz w:val="26"/>
          <w:szCs w:val="26"/>
        </w:rPr>
        <w:t>, НИУ ВШЭ</w:t>
      </w:r>
      <w:r w:rsidR="0012593A" w:rsidRPr="001C6E7E">
        <w:rPr>
          <w:sz w:val="26"/>
          <w:szCs w:val="26"/>
        </w:rPr>
        <w:t xml:space="preserve">) </w:t>
      </w:r>
      <w:r w:rsidR="009A316B" w:rsidRPr="001C6E7E">
        <w:rPr>
          <w:sz w:val="26"/>
          <w:szCs w:val="26"/>
        </w:rPr>
        <w:t>регулируют</w:t>
      </w:r>
      <w:r w:rsidR="009A316B" w:rsidRPr="001C6E7E">
        <w:rPr>
          <w:sz w:val="26"/>
          <w:szCs w:val="26"/>
          <w:lang w:bidi="ru-RU"/>
        </w:rPr>
        <w:t xml:space="preserve"> отношения между </w:t>
      </w:r>
      <w:r w:rsidR="003809E8">
        <w:rPr>
          <w:sz w:val="26"/>
          <w:szCs w:val="26"/>
          <w:lang w:bidi="ru-RU"/>
        </w:rPr>
        <w:t>НИУ ВШЭ</w:t>
      </w:r>
      <w:r w:rsidR="009A316B" w:rsidRPr="001C6E7E">
        <w:rPr>
          <w:sz w:val="26"/>
          <w:szCs w:val="26"/>
        </w:rPr>
        <w:t xml:space="preserve"> и иностранными </w:t>
      </w:r>
      <w:r w:rsidR="008E1686">
        <w:rPr>
          <w:sz w:val="26"/>
          <w:szCs w:val="26"/>
        </w:rPr>
        <w:t>обучающимися</w:t>
      </w:r>
      <w:r w:rsidR="009A316B" w:rsidRPr="001C6E7E">
        <w:rPr>
          <w:sz w:val="26"/>
          <w:szCs w:val="26"/>
        </w:rPr>
        <w:t xml:space="preserve">, связанные с обязательствами сторон по соблюдению законодательства </w:t>
      </w:r>
      <w:r w:rsidR="009A316B" w:rsidRPr="008175D4">
        <w:rPr>
          <w:sz w:val="26"/>
          <w:szCs w:val="26"/>
        </w:rPr>
        <w:t>о пребывании иностранных</w:t>
      </w:r>
      <w:r w:rsidR="009A316B" w:rsidRPr="001C6E7E">
        <w:rPr>
          <w:sz w:val="26"/>
          <w:szCs w:val="26"/>
        </w:rPr>
        <w:t xml:space="preserve"> граждан </w:t>
      </w:r>
      <w:r w:rsidR="00F61903">
        <w:rPr>
          <w:sz w:val="26"/>
          <w:szCs w:val="26"/>
        </w:rPr>
        <w:t xml:space="preserve">и лиц без гражданства </w:t>
      </w:r>
      <w:r w:rsidR="009A316B" w:rsidRPr="001C6E7E">
        <w:rPr>
          <w:sz w:val="26"/>
          <w:szCs w:val="26"/>
        </w:rPr>
        <w:t xml:space="preserve">на территории </w:t>
      </w:r>
      <w:r w:rsidR="009A316B" w:rsidRPr="001C6E7E">
        <w:rPr>
          <w:color w:val="000000"/>
          <w:sz w:val="26"/>
          <w:szCs w:val="26"/>
        </w:rPr>
        <w:t>Российской Федерации</w:t>
      </w:r>
      <w:r w:rsidR="009A316B" w:rsidRPr="001C6E7E">
        <w:rPr>
          <w:sz w:val="26"/>
          <w:szCs w:val="26"/>
        </w:rPr>
        <w:t>.</w:t>
      </w:r>
    </w:p>
    <w:p w14:paraId="3B4331B8" w14:textId="2043BFC3" w:rsidR="007624DB" w:rsidRDefault="00820AA8" w:rsidP="00F61903">
      <w:pPr>
        <w:pStyle w:val="af2"/>
        <w:numPr>
          <w:ilvl w:val="1"/>
          <w:numId w:val="42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 целях</w:t>
      </w:r>
      <w:r w:rsidR="001F725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Правил под </w:t>
      </w:r>
      <w:r w:rsidR="008E1686" w:rsidRPr="001C6E7E">
        <w:rPr>
          <w:sz w:val="26"/>
          <w:szCs w:val="26"/>
        </w:rPr>
        <w:t>иностранны</w:t>
      </w:r>
      <w:r w:rsidR="008E1686">
        <w:rPr>
          <w:sz w:val="26"/>
          <w:szCs w:val="26"/>
        </w:rPr>
        <w:t>ми</w:t>
      </w:r>
      <w:r w:rsidR="008E1686" w:rsidRPr="001C6E7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обучающимися понимаются иностранные </w:t>
      </w:r>
      <w:r w:rsidRPr="00AC4156">
        <w:rPr>
          <w:sz w:val="26"/>
          <w:szCs w:val="26"/>
        </w:rPr>
        <w:t>граждане</w:t>
      </w:r>
      <w:r w:rsidR="00BA2882" w:rsidRPr="00985E24">
        <w:rPr>
          <w:sz w:val="26"/>
          <w:szCs w:val="26"/>
        </w:rPr>
        <w:t xml:space="preserve"> </w:t>
      </w:r>
      <w:r w:rsidR="00BA2882" w:rsidRPr="00AC4156">
        <w:rPr>
          <w:sz w:val="26"/>
          <w:szCs w:val="26"/>
        </w:rPr>
        <w:t>и лица без гражданства</w:t>
      </w:r>
      <w:r w:rsidRPr="00AC4156">
        <w:rPr>
          <w:sz w:val="26"/>
          <w:szCs w:val="26"/>
        </w:rPr>
        <w:t>, которые</w:t>
      </w:r>
      <w:r w:rsidR="007624DB">
        <w:rPr>
          <w:sz w:val="26"/>
          <w:szCs w:val="26"/>
        </w:rPr>
        <w:t>:</w:t>
      </w:r>
    </w:p>
    <w:p w14:paraId="15DDCC75" w14:textId="29F7F333" w:rsidR="007624DB" w:rsidRPr="00985E24" w:rsidRDefault="007624DB" w:rsidP="00985E24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0" w:firstLine="709"/>
        <w:jc w:val="both"/>
        <w:rPr>
          <w:color w:val="000000"/>
          <w:sz w:val="26"/>
          <w:szCs w:val="26"/>
        </w:rPr>
      </w:pPr>
      <w:r w:rsidRPr="00985E24">
        <w:rPr>
          <w:color w:val="000000"/>
          <w:sz w:val="26"/>
          <w:szCs w:val="26"/>
        </w:rPr>
        <w:t>проходят обучение по образовательным программам</w:t>
      </w:r>
      <w:r w:rsidR="00BA2882" w:rsidRPr="00985E24">
        <w:rPr>
          <w:color w:val="000000"/>
          <w:sz w:val="26"/>
          <w:szCs w:val="26"/>
        </w:rPr>
        <w:t xml:space="preserve"> бакалавриата, магистратуры и аспирантуры</w:t>
      </w:r>
      <w:r w:rsidRPr="00985E24">
        <w:rPr>
          <w:color w:val="000000"/>
          <w:sz w:val="26"/>
          <w:szCs w:val="26"/>
        </w:rPr>
        <w:t xml:space="preserve"> НИУ ВШЭ;</w:t>
      </w:r>
    </w:p>
    <w:p w14:paraId="73B03FFD" w14:textId="12FC642A" w:rsidR="00BA2882" w:rsidRDefault="00BA2882" w:rsidP="00F61903">
      <w:pPr>
        <w:pStyle w:val="af2"/>
        <w:numPr>
          <w:ilvl w:val="2"/>
          <w:numId w:val="42"/>
        </w:numPr>
        <w:tabs>
          <w:tab w:val="left" w:pos="1418"/>
        </w:tabs>
        <w:ind w:left="1418"/>
        <w:jc w:val="both"/>
        <w:rPr>
          <w:sz w:val="26"/>
          <w:szCs w:val="26"/>
        </w:rPr>
      </w:pPr>
      <w:r>
        <w:rPr>
          <w:sz w:val="26"/>
          <w:szCs w:val="26"/>
        </w:rPr>
        <w:t>проходят обучение по дополнительным образовательным программам;</w:t>
      </w:r>
    </w:p>
    <w:p w14:paraId="6AB3288E" w14:textId="4FD989C4" w:rsidR="00EA7AC0" w:rsidRDefault="007624DB" w:rsidP="00F61903">
      <w:pPr>
        <w:pStyle w:val="af2"/>
        <w:numPr>
          <w:ilvl w:val="2"/>
          <w:numId w:val="42"/>
        </w:numPr>
        <w:tabs>
          <w:tab w:val="left" w:pos="1418"/>
        </w:tabs>
        <w:ind w:left="0" w:firstLine="698"/>
        <w:jc w:val="both"/>
        <w:rPr>
          <w:sz w:val="26"/>
          <w:szCs w:val="26"/>
        </w:rPr>
      </w:pPr>
      <w:r>
        <w:rPr>
          <w:sz w:val="26"/>
          <w:szCs w:val="26"/>
        </w:rPr>
        <w:t>являются соискателями ученых степеней, в том числе в докторантуре НИУ ВШЭ</w:t>
      </w:r>
      <w:r w:rsidR="0003017C" w:rsidRPr="007624DB">
        <w:rPr>
          <w:sz w:val="26"/>
          <w:szCs w:val="26"/>
        </w:rPr>
        <w:t xml:space="preserve">. </w:t>
      </w:r>
    </w:p>
    <w:p w14:paraId="5BADFF73" w14:textId="77777777" w:rsidR="00D3050F" w:rsidRPr="00D3050F" w:rsidRDefault="00D3050F" w:rsidP="00F61903">
      <w:pPr>
        <w:widowControl w:val="0"/>
        <w:tabs>
          <w:tab w:val="left" w:pos="993"/>
          <w:tab w:val="left" w:pos="1276"/>
        </w:tabs>
        <w:autoSpaceDE w:val="0"/>
        <w:autoSpaceDN w:val="0"/>
        <w:jc w:val="both"/>
        <w:rPr>
          <w:sz w:val="26"/>
          <w:szCs w:val="26"/>
        </w:rPr>
      </w:pPr>
    </w:p>
    <w:p w14:paraId="6AB3288F" w14:textId="6DC3D008" w:rsidR="005240EF" w:rsidRDefault="006048FD" w:rsidP="00985E24">
      <w:pPr>
        <w:pStyle w:val="1"/>
        <w:numPr>
          <w:ilvl w:val="0"/>
          <w:numId w:val="42"/>
        </w:numPr>
        <w:tabs>
          <w:tab w:val="left" w:pos="567"/>
        </w:tabs>
        <w:ind w:left="0" w:right="6" w:firstLine="0"/>
        <w:rPr>
          <w:sz w:val="26"/>
          <w:szCs w:val="26"/>
        </w:rPr>
      </w:pPr>
      <w:bookmarkStart w:id="3" w:name="_Toc175305528"/>
      <w:r>
        <w:rPr>
          <w:sz w:val="26"/>
          <w:szCs w:val="26"/>
        </w:rPr>
        <w:t>В</w:t>
      </w:r>
      <w:r w:rsidR="00DF59F7">
        <w:rPr>
          <w:sz w:val="26"/>
          <w:szCs w:val="26"/>
        </w:rPr>
        <w:t>ъезд</w:t>
      </w:r>
      <w:r w:rsidR="002B5E6A" w:rsidRPr="002B5E6A">
        <w:rPr>
          <w:sz w:val="26"/>
          <w:szCs w:val="26"/>
        </w:rPr>
        <w:t xml:space="preserve"> </w:t>
      </w:r>
      <w:r w:rsidR="002B5E6A">
        <w:rPr>
          <w:sz w:val="26"/>
          <w:szCs w:val="26"/>
        </w:rPr>
        <w:t xml:space="preserve">иностранных </w:t>
      </w:r>
      <w:r w:rsidR="008E1686">
        <w:rPr>
          <w:sz w:val="26"/>
          <w:szCs w:val="26"/>
        </w:rPr>
        <w:t xml:space="preserve">обучающихся </w:t>
      </w:r>
      <w:r w:rsidR="00DF59F7" w:rsidRPr="00BF70F5">
        <w:rPr>
          <w:sz w:val="26"/>
          <w:szCs w:val="26"/>
        </w:rPr>
        <w:t>в Российскую Федерацию</w:t>
      </w:r>
      <w:r w:rsidR="002B5E6A">
        <w:rPr>
          <w:sz w:val="26"/>
          <w:szCs w:val="26"/>
        </w:rPr>
        <w:t xml:space="preserve"> в</w:t>
      </w:r>
      <w:r w:rsidR="00DF59F7" w:rsidRPr="00BF70F5">
        <w:rPr>
          <w:sz w:val="26"/>
          <w:szCs w:val="26"/>
        </w:rPr>
        <w:t xml:space="preserve"> целях обучения</w:t>
      </w:r>
      <w:bookmarkEnd w:id="3"/>
    </w:p>
    <w:p w14:paraId="5D463312" w14:textId="0A4AEB15" w:rsidR="00BA2882" w:rsidRDefault="003C19AB" w:rsidP="00856158">
      <w:pPr>
        <w:pStyle w:val="af2"/>
        <w:numPr>
          <w:ilvl w:val="1"/>
          <w:numId w:val="42"/>
        </w:numPr>
        <w:tabs>
          <w:tab w:val="left" w:pos="1276"/>
        </w:tabs>
        <w:spacing w:after="120"/>
        <w:ind w:left="0" w:firstLine="709"/>
        <w:jc w:val="both"/>
        <w:rPr>
          <w:sz w:val="26"/>
          <w:szCs w:val="26"/>
        </w:rPr>
      </w:pPr>
      <w:r w:rsidRPr="003C19AB">
        <w:rPr>
          <w:sz w:val="26"/>
          <w:szCs w:val="26"/>
        </w:rPr>
        <w:t xml:space="preserve">Иностранный </w:t>
      </w:r>
      <w:r>
        <w:rPr>
          <w:sz w:val="26"/>
          <w:szCs w:val="26"/>
        </w:rPr>
        <w:t>обучающийся</w:t>
      </w:r>
      <w:r w:rsidRPr="003C19AB">
        <w:rPr>
          <w:sz w:val="26"/>
          <w:szCs w:val="26"/>
        </w:rPr>
        <w:t>, въезжающий в Российскую Федерацию в порядке, требующем получения визы, въезжает на основании обыкновенной учебной визы и указывает цель въезда «учеба» при пересечении российской границы и заполнении миграционной карты.</w:t>
      </w:r>
    </w:p>
    <w:p w14:paraId="5E024B52" w14:textId="77777777" w:rsidR="00BA2882" w:rsidRPr="005E50CF" w:rsidRDefault="003C19AB" w:rsidP="00856158">
      <w:pPr>
        <w:pStyle w:val="af2"/>
        <w:numPr>
          <w:ilvl w:val="1"/>
          <w:numId w:val="42"/>
        </w:numPr>
        <w:tabs>
          <w:tab w:val="left" w:pos="1276"/>
        </w:tabs>
        <w:spacing w:after="120"/>
        <w:ind w:left="0" w:firstLine="709"/>
        <w:jc w:val="both"/>
        <w:rPr>
          <w:sz w:val="26"/>
          <w:szCs w:val="26"/>
        </w:rPr>
      </w:pPr>
      <w:r w:rsidRPr="003C19AB">
        <w:rPr>
          <w:sz w:val="26"/>
          <w:szCs w:val="26"/>
        </w:rPr>
        <w:t xml:space="preserve">Иностранный </w:t>
      </w:r>
      <w:r>
        <w:rPr>
          <w:sz w:val="26"/>
          <w:szCs w:val="26"/>
        </w:rPr>
        <w:t>обучающийся</w:t>
      </w:r>
      <w:r w:rsidRPr="003C19AB">
        <w:rPr>
          <w:sz w:val="26"/>
          <w:szCs w:val="26"/>
        </w:rPr>
        <w:t xml:space="preserve">, въезжающий в Российскую Федерацию в порядке, не требующем получения визы, указывает цель въезда «учеба» при </w:t>
      </w:r>
      <w:r w:rsidRPr="005E50CF">
        <w:rPr>
          <w:sz w:val="26"/>
          <w:szCs w:val="26"/>
        </w:rPr>
        <w:t>пересечении российской границы и заполнении миграционной карты.</w:t>
      </w:r>
    </w:p>
    <w:p w14:paraId="2DBF142D" w14:textId="21BF21EC" w:rsidR="003C19AB" w:rsidRPr="003C19AB" w:rsidRDefault="003C19AB" w:rsidP="00856158">
      <w:pPr>
        <w:pStyle w:val="af2"/>
        <w:numPr>
          <w:ilvl w:val="1"/>
          <w:numId w:val="42"/>
        </w:numPr>
        <w:tabs>
          <w:tab w:val="left" w:pos="1276"/>
        </w:tabs>
        <w:spacing w:after="120"/>
        <w:ind w:left="0" w:firstLine="709"/>
        <w:jc w:val="both"/>
        <w:rPr>
          <w:sz w:val="26"/>
          <w:szCs w:val="26"/>
        </w:rPr>
      </w:pPr>
      <w:r w:rsidRPr="003C19AB">
        <w:rPr>
          <w:sz w:val="26"/>
          <w:szCs w:val="26"/>
        </w:rPr>
        <w:t>Обучение иностранных граждан, имеющих иную цель поездки и/или иную цель въезда, допускается в случаях, предусмотренных действующим законодательством Российской Федерации.</w:t>
      </w:r>
    </w:p>
    <w:p w14:paraId="62EB7CD0" w14:textId="2323AC24" w:rsidR="00FD4775" w:rsidRPr="005E2D5F" w:rsidRDefault="00B20279" w:rsidP="00856158">
      <w:pPr>
        <w:pStyle w:val="af2"/>
        <w:numPr>
          <w:ilvl w:val="1"/>
          <w:numId w:val="42"/>
        </w:numPr>
        <w:tabs>
          <w:tab w:val="left" w:pos="1276"/>
        </w:tabs>
        <w:spacing w:after="120"/>
        <w:ind w:left="0" w:firstLine="709"/>
        <w:jc w:val="both"/>
        <w:rPr>
          <w:sz w:val="26"/>
          <w:szCs w:val="26"/>
        </w:rPr>
      </w:pPr>
      <w:r w:rsidRPr="00FD4775">
        <w:rPr>
          <w:sz w:val="26"/>
          <w:szCs w:val="26"/>
        </w:rPr>
        <w:t xml:space="preserve">Иностранный </w:t>
      </w:r>
      <w:r w:rsidR="008E1686">
        <w:rPr>
          <w:sz w:val="26"/>
          <w:szCs w:val="26"/>
        </w:rPr>
        <w:t>обучающийся</w:t>
      </w:r>
      <w:r w:rsidR="00634B56" w:rsidRPr="00FD4775">
        <w:rPr>
          <w:sz w:val="26"/>
          <w:szCs w:val="26"/>
        </w:rPr>
        <w:t xml:space="preserve"> </w:t>
      </w:r>
      <w:r w:rsidR="00A13034" w:rsidRPr="00FD4775">
        <w:rPr>
          <w:sz w:val="26"/>
          <w:szCs w:val="26"/>
        </w:rPr>
        <w:t xml:space="preserve">в течение </w:t>
      </w:r>
      <w:r w:rsidR="00775BFB">
        <w:rPr>
          <w:sz w:val="26"/>
          <w:szCs w:val="26"/>
        </w:rPr>
        <w:t>10</w:t>
      </w:r>
      <w:r w:rsidR="001373B9" w:rsidRPr="00FD4775">
        <w:rPr>
          <w:sz w:val="26"/>
          <w:szCs w:val="26"/>
        </w:rPr>
        <w:t xml:space="preserve"> (</w:t>
      </w:r>
      <w:r w:rsidR="00775BFB">
        <w:rPr>
          <w:sz w:val="26"/>
          <w:szCs w:val="26"/>
        </w:rPr>
        <w:t>десяти</w:t>
      </w:r>
      <w:r w:rsidR="001373B9" w:rsidRPr="00FD4775">
        <w:rPr>
          <w:sz w:val="26"/>
          <w:szCs w:val="26"/>
        </w:rPr>
        <w:t>)</w:t>
      </w:r>
      <w:r w:rsidR="00A13034" w:rsidRPr="00FD4775">
        <w:rPr>
          <w:sz w:val="26"/>
          <w:szCs w:val="26"/>
        </w:rPr>
        <w:t xml:space="preserve"> рабочих дней после </w:t>
      </w:r>
      <w:r w:rsidR="00A13034" w:rsidRPr="005E2D5F">
        <w:rPr>
          <w:sz w:val="26"/>
          <w:szCs w:val="26"/>
        </w:rPr>
        <w:t xml:space="preserve">въезда </w:t>
      </w:r>
      <w:r w:rsidR="009C5FB2" w:rsidRPr="005E2D5F">
        <w:rPr>
          <w:sz w:val="26"/>
          <w:szCs w:val="26"/>
        </w:rPr>
        <w:t xml:space="preserve">в Российскую Федерацию </w:t>
      </w:r>
      <w:r w:rsidR="00C07E40" w:rsidRPr="005E2D5F">
        <w:rPr>
          <w:sz w:val="26"/>
          <w:szCs w:val="26"/>
        </w:rPr>
        <w:t>обязан</w:t>
      </w:r>
      <w:r w:rsidR="001D472B" w:rsidRPr="005E2D5F">
        <w:rPr>
          <w:sz w:val="26"/>
          <w:szCs w:val="26"/>
        </w:rPr>
        <w:t>:</w:t>
      </w:r>
      <w:r w:rsidR="00C07E40" w:rsidRPr="005E2D5F">
        <w:rPr>
          <w:sz w:val="26"/>
          <w:szCs w:val="26"/>
        </w:rPr>
        <w:t xml:space="preserve"> </w:t>
      </w:r>
    </w:p>
    <w:p w14:paraId="2FF21A6C" w14:textId="0FB955B3" w:rsidR="00FD4775" w:rsidRPr="00E60E3A" w:rsidRDefault="00315320" w:rsidP="00856158">
      <w:pPr>
        <w:pStyle w:val="af2"/>
        <w:numPr>
          <w:ilvl w:val="2"/>
          <w:numId w:val="42"/>
        </w:numPr>
        <w:tabs>
          <w:tab w:val="left" w:pos="1276"/>
        </w:tabs>
        <w:spacing w:after="120"/>
        <w:ind w:left="0" w:firstLine="709"/>
        <w:jc w:val="both"/>
        <w:rPr>
          <w:sz w:val="26"/>
          <w:szCs w:val="26"/>
        </w:rPr>
      </w:pPr>
      <w:r w:rsidRPr="00E60E3A">
        <w:rPr>
          <w:sz w:val="26"/>
          <w:szCs w:val="26"/>
        </w:rPr>
        <w:t>принять участие</w:t>
      </w:r>
      <w:r w:rsidR="00085D81" w:rsidRPr="00E60E3A">
        <w:rPr>
          <w:sz w:val="26"/>
          <w:szCs w:val="26"/>
        </w:rPr>
        <w:t xml:space="preserve"> в</w:t>
      </w:r>
      <w:r w:rsidRPr="00E60E3A">
        <w:rPr>
          <w:sz w:val="26"/>
          <w:szCs w:val="26"/>
        </w:rPr>
        <w:t xml:space="preserve"> </w:t>
      </w:r>
      <w:r w:rsidRPr="00E60E3A">
        <w:rPr>
          <w:sz w:val="26"/>
          <w:szCs w:val="26"/>
          <w:lang w:bidi="ru-RU"/>
        </w:rPr>
        <w:t xml:space="preserve">ориентационных мероприятиях, организуемых </w:t>
      </w:r>
      <w:r w:rsidR="00ED5CE2" w:rsidRPr="00E60E3A">
        <w:rPr>
          <w:sz w:val="26"/>
          <w:szCs w:val="26"/>
          <w:lang w:bidi="ru-RU"/>
        </w:rPr>
        <w:t>НИУ ВШЭ</w:t>
      </w:r>
      <w:r w:rsidRPr="00E60E3A">
        <w:rPr>
          <w:sz w:val="26"/>
          <w:szCs w:val="26"/>
          <w:lang w:bidi="ru-RU"/>
        </w:rPr>
        <w:t xml:space="preserve"> </w:t>
      </w:r>
      <w:r w:rsidRPr="00E60E3A">
        <w:rPr>
          <w:sz w:val="26"/>
          <w:szCs w:val="26"/>
        </w:rPr>
        <w:t>для</w:t>
      </w:r>
      <w:r w:rsidRPr="00E60E3A">
        <w:rPr>
          <w:sz w:val="26"/>
          <w:szCs w:val="26"/>
          <w:lang w:bidi="ru-RU"/>
        </w:rPr>
        <w:t xml:space="preserve"> </w:t>
      </w:r>
      <w:r w:rsidRPr="00E60E3A">
        <w:rPr>
          <w:sz w:val="26"/>
          <w:szCs w:val="26"/>
        </w:rPr>
        <w:t>адаптации</w:t>
      </w:r>
      <w:r w:rsidRPr="00E60E3A">
        <w:rPr>
          <w:sz w:val="26"/>
          <w:szCs w:val="26"/>
          <w:lang w:bidi="ru-RU"/>
        </w:rPr>
        <w:t xml:space="preserve"> </w:t>
      </w:r>
      <w:r w:rsidR="00085F96" w:rsidRPr="00E60E3A">
        <w:rPr>
          <w:sz w:val="26"/>
          <w:szCs w:val="26"/>
          <w:lang w:bidi="ru-RU"/>
        </w:rPr>
        <w:t>иностранных обучающихся на новом месте,</w:t>
      </w:r>
      <w:r w:rsidRPr="00E60E3A">
        <w:rPr>
          <w:sz w:val="26"/>
          <w:szCs w:val="26"/>
          <w:lang w:bidi="ru-RU"/>
        </w:rPr>
        <w:t xml:space="preserve"> </w:t>
      </w:r>
      <w:r w:rsidR="009A69FF" w:rsidRPr="00E60E3A">
        <w:rPr>
          <w:sz w:val="26"/>
          <w:szCs w:val="26"/>
          <w:lang w:bidi="ru-RU"/>
        </w:rPr>
        <w:t>и</w:t>
      </w:r>
      <w:r w:rsidR="00DE3756">
        <w:rPr>
          <w:sz w:val="26"/>
          <w:szCs w:val="26"/>
          <w:lang w:bidi="ru-RU"/>
        </w:rPr>
        <w:t>ли</w:t>
      </w:r>
      <w:r w:rsidR="00E02474" w:rsidRPr="00E60E3A">
        <w:rPr>
          <w:sz w:val="26"/>
          <w:szCs w:val="26"/>
          <w:lang w:bidi="ru-RU"/>
        </w:rPr>
        <w:t xml:space="preserve"> лично обратиться </w:t>
      </w:r>
      <w:r w:rsidR="00E02474" w:rsidRPr="00806F1E">
        <w:rPr>
          <w:sz w:val="26"/>
          <w:szCs w:val="26"/>
          <w:lang w:bidi="ru-RU"/>
        </w:rPr>
        <w:t xml:space="preserve">в </w:t>
      </w:r>
      <w:r w:rsidR="00D87188">
        <w:rPr>
          <w:sz w:val="26"/>
          <w:szCs w:val="26"/>
          <w:lang w:bidi="ru-RU"/>
        </w:rPr>
        <w:t>Ц</w:t>
      </w:r>
      <w:r w:rsidR="00D87188" w:rsidRPr="00D872D6">
        <w:rPr>
          <w:sz w:val="26"/>
          <w:szCs w:val="26"/>
          <w:lang w:bidi="ru-RU"/>
        </w:rPr>
        <w:t>ентр</w:t>
      </w:r>
      <w:r w:rsidR="00D87188">
        <w:rPr>
          <w:sz w:val="26"/>
          <w:szCs w:val="26"/>
          <w:lang w:bidi="ru-RU"/>
        </w:rPr>
        <w:t xml:space="preserve"> </w:t>
      </w:r>
      <w:r w:rsidR="001C4F3E" w:rsidRPr="00D872D6">
        <w:rPr>
          <w:sz w:val="26"/>
          <w:szCs w:val="26"/>
          <w:lang w:bidi="ru-RU"/>
        </w:rPr>
        <w:t xml:space="preserve">визово-миграционного сопровождения иностранных граждан Дирекции по интернационализации НИУ ВШЭ (далее – ЦВМСИГ) </w:t>
      </w:r>
      <w:r w:rsidR="009A69FF" w:rsidRPr="00D872D6">
        <w:rPr>
          <w:sz w:val="26"/>
          <w:szCs w:val="26"/>
          <w:lang w:bidi="ru-RU"/>
        </w:rPr>
        <w:t>с</w:t>
      </w:r>
      <w:r w:rsidR="009A69FF" w:rsidRPr="00E60E3A">
        <w:rPr>
          <w:sz w:val="26"/>
          <w:szCs w:val="26"/>
          <w:lang w:bidi="ru-RU"/>
        </w:rPr>
        <w:t xml:space="preserve"> целью</w:t>
      </w:r>
      <w:r w:rsidRPr="00E60E3A">
        <w:rPr>
          <w:sz w:val="26"/>
          <w:szCs w:val="26"/>
          <w:lang w:bidi="ru-RU"/>
        </w:rPr>
        <w:t xml:space="preserve"> </w:t>
      </w:r>
      <w:r w:rsidR="00DE3756">
        <w:rPr>
          <w:sz w:val="26"/>
          <w:szCs w:val="26"/>
          <w:lang w:bidi="ru-RU"/>
        </w:rPr>
        <w:t>получения информации</w:t>
      </w:r>
      <w:r w:rsidR="00DE3756" w:rsidRPr="00E60E3A">
        <w:rPr>
          <w:sz w:val="26"/>
          <w:szCs w:val="26"/>
          <w:lang w:bidi="ru-RU"/>
        </w:rPr>
        <w:t xml:space="preserve"> </w:t>
      </w:r>
      <w:r w:rsidR="000F19F7" w:rsidRPr="00E60E3A">
        <w:rPr>
          <w:sz w:val="26"/>
          <w:szCs w:val="26"/>
          <w:lang w:bidi="ru-RU"/>
        </w:rPr>
        <w:t>о требованиях</w:t>
      </w:r>
      <w:r w:rsidRPr="00E60E3A">
        <w:rPr>
          <w:sz w:val="26"/>
          <w:szCs w:val="26"/>
          <w:lang w:bidi="ru-RU"/>
        </w:rPr>
        <w:t xml:space="preserve"> миграционного законодательства</w:t>
      </w:r>
      <w:r w:rsidR="00D03AF0" w:rsidRPr="00E60E3A">
        <w:rPr>
          <w:sz w:val="26"/>
          <w:szCs w:val="26"/>
          <w:lang w:bidi="ru-RU"/>
        </w:rPr>
        <w:t xml:space="preserve"> Российской Федерации</w:t>
      </w:r>
      <w:r w:rsidR="002D5EF6" w:rsidRPr="00E60E3A">
        <w:rPr>
          <w:sz w:val="26"/>
          <w:szCs w:val="26"/>
          <w:lang w:bidi="ru-RU"/>
        </w:rPr>
        <w:t xml:space="preserve">. </w:t>
      </w:r>
      <w:r w:rsidR="002D5EF6" w:rsidRPr="00E60E3A">
        <w:rPr>
          <w:sz w:val="26"/>
          <w:szCs w:val="26"/>
          <w:lang w:bidi="ru-RU"/>
        </w:rPr>
        <w:lastRenderedPageBreak/>
        <w:t>Перечень и расписание мероприятий размеща</w:t>
      </w:r>
      <w:r w:rsidR="00856158" w:rsidRPr="00E60E3A">
        <w:rPr>
          <w:sz w:val="26"/>
          <w:szCs w:val="26"/>
          <w:lang w:bidi="ru-RU"/>
        </w:rPr>
        <w:t>ю</w:t>
      </w:r>
      <w:r w:rsidR="002D5EF6" w:rsidRPr="00E60E3A">
        <w:rPr>
          <w:sz w:val="26"/>
          <w:szCs w:val="26"/>
          <w:lang w:bidi="ru-RU"/>
        </w:rPr>
        <w:t xml:space="preserve">тся </w:t>
      </w:r>
      <w:r w:rsidR="002D5EF6" w:rsidRPr="00D872D6">
        <w:rPr>
          <w:sz w:val="26"/>
          <w:szCs w:val="26"/>
          <w:lang w:bidi="ru-RU"/>
        </w:rPr>
        <w:t xml:space="preserve">на </w:t>
      </w:r>
      <w:r w:rsidR="001C4F3E" w:rsidRPr="00D872D6">
        <w:rPr>
          <w:sz w:val="26"/>
          <w:szCs w:val="26"/>
          <w:lang w:bidi="ru-RU"/>
        </w:rPr>
        <w:t xml:space="preserve">корпоративном </w:t>
      </w:r>
      <w:r w:rsidR="002D5EF6" w:rsidRPr="00D872D6">
        <w:rPr>
          <w:sz w:val="26"/>
          <w:szCs w:val="26"/>
          <w:lang w:bidi="ru-RU"/>
        </w:rPr>
        <w:t>сайте</w:t>
      </w:r>
      <w:r w:rsidR="001C4F3E" w:rsidRPr="00D872D6">
        <w:rPr>
          <w:sz w:val="26"/>
          <w:szCs w:val="26"/>
          <w:lang w:bidi="ru-RU"/>
        </w:rPr>
        <w:t xml:space="preserve"> (портале) НИУ ВШЭ по адресу</w:t>
      </w:r>
      <w:r w:rsidR="002D5EF6" w:rsidRPr="00D872D6">
        <w:rPr>
          <w:sz w:val="26"/>
          <w:szCs w:val="26"/>
          <w:lang w:bidi="ru-RU"/>
        </w:rPr>
        <w:t xml:space="preserve"> </w:t>
      </w:r>
      <w:r w:rsidR="002D5EF6" w:rsidRPr="00D872D6">
        <w:rPr>
          <w:sz w:val="26"/>
          <w:szCs w:val="26"/>
          <w:lang w:val="en-US" w:bidi="ru-RU"/>
        </w:rPr>
        <w:t>istudents</w:t>
      </w:r>
      <w:r w:rsidR="002D5EF6" w:rsidRPr="00D872D6">
        <w:rPr>
          <w:sz w:val="26"/>
          <w:szCs w:val="26"/>
          <w:lang w:bidi="ru-RU"/>
        </w:rPr>
        <w:t>.</w:t>
      </w:r>
      <w:r w:rsidR="002D5EF6" w:rsidRPr="00D872D6">
        <w:rPr>
          <w:sz w:val="26"/>
          <w:szCs w:val="26"/>
          <w:lang w:val="en-US" w:bidi="ru-RU"/>
        </w:rPr>
        <w:t>hse</w:t>
      </w:r>
      <w:r w:rsidR="002D5EF6" w:rsidRPr="00D872D6">
        <w:rPr>
          <w:sz w:val="26"/>
          <w:szCs w:val="26"/>
          <w:lang w:bidi="ru-RU"/>
        </w:rPr>
        <w:t>.</w:t>
      </w:r>
      <w:r w:rsidR="002D5EF6" w:rsidRPr="00D872D6">
        <w:rPr>
          <w:sz w:val="26"/>
          <w:szCs w:val="26"/>
          <w:lang w:val="en-US" w:bidi="ru-RU"/>
        </w:rPr>
        <w:t>ru</w:t>
      </w:r>
      <w:r w:rsidR="002D5EF6" w:rsidRPr="00D872D6">
        <w:rPr>
          <w:sz w:val="26"/>
          <w:szCs w:val="26"/>
          <w:lang w:bidi="ru-RU"/>
        </w:rPr>
        <w:t xml:space="preserve"> </w:t>
      </w:r>
      <w:r w:rsidR="00FE42E7" w:rsidRPr="00D872D6">
        <w:rPr>
          <w:sz w:val="26"/>
          <w:szCs w:val="26"/>
          <w:lang w:bidi="ru-RU"/>
        </w:rPr>
        <w:t>и рассылаю</w:t>
      </w:r>
      <w:r w:rsidR="002D5EF6" w:rsidRPr="00D872D6">
        <w:rPr>
          <w:sz w:val="26"/>
          <w:szCs w:val="26"/>
          <w:lang w:bidi="ru-RU"/>
        </w:rPr>
        <w:t>тся</w:t>
      </w:r>
      <w:r w:rsidR="002D5EF6" w:rsidRPr="00E60E3A">
        <w:rPr>
          <w:sz w:val="26"/>
          <w:szCs w:val="26"/>
          <w:lang w:bidi="ru-RU"/>
        </w:rPr>
        <w:t xml:space="preserve"> иностранным обучающимся на адрес</w:t>
      </w:r>
      <w:r w:rsidR="004D24CF">
        <w:rPr>
          <w:sz w:val="26"/>
          <w:szCs w:val="26"/>
          <w:lang w:bidi="ru-RU"/>
        </w:rPr>
        <w:t xml:space="preserve"> </w:t>
      </w:r>
      <w:r w:rsidR="00DE3756">
        <w:rPr>
          <w:sz w:val="26"/>
          <w:szCs w:val="26"/>
          <w:lang w:bidi="ru-RU"/>
        </w:rPr>
        <w:t>почты, указанн</w:t>
      </w:r>
      <w:r w:rsidR="004D24CF">
        <w:rPr>
          <w:sz w:val="26"/>
          <w:szCs w:val="26"/>
          <w:lang w:bidi="ru-RU"/>
        </w:rPr>
        <w:t>ый</w:t>
      </w:r>
      <w:r w:rsidR="00DE3756">
        <w:rPr>
          <w:sz w:val="26"/>
          <w:szCs w:val="26"/>
          <w:lang w:bidi="ru-RU"/>
        </w:rPr>
        <w:t xml:space="preserve"> при регистрации в личном кабинете поступающего</w:t>
      </w:r>
      <w:r w:rsidR="004D24CF">
        <w:rPr>
          <w:sz w:val="26"/>
          <w:szCs w:val="26"/>
          <w:lang w:bidi="ru-RU"/>
        </w:rPr>
        <w:t>,</w:t>
      </w:r>
      <w:r w:rsidR="00DE3756">
        <w:rPr>
          <w:sz w:val="26"/>
          <w:szCs w:val="26"/>
          <w:lang w:bidi="ru-RU"/>
        </w:rPr>
        <w:t xml:space="preserve"> или </w:t>
      </w:r>
      <w:r w:rsidR="002D5EF6" w:rsidRPr="00E60E3A">
        <w:rPr>
          <w:sz w:val="26"/>
          <w:szCs w:val="26"/>
          <w:lang w:bidi="ru-RU"/>
        </w:rPr>
        <w:t>корпоративной электронной почты на домене edu.hse.ru</w:t>
      </w:r>
      <w:r w:rsidR="009C5FB2" w:rsidRPr="00E60E3A">
        <w:rPr>
          <w:sz w:val="26"/>
          <w:szCs w:val="26"/>
          <w:lang w:bidi="ru-RU"/>
        </w:rPr>
        <w:t>;</w:t>
      </w:r>
    </w:p>
    <w:p w14:paraId="1DAA609F" w14:textId="7D548844" w:rsidR="00043F1C" w:rsidRPr="00806F1E" w:rsidRDefault="00315320" w:rsidP="00985E24">
      <w:pPr>
        <w:pStyle w:val="af2"/>
        <w:numPr>
          <w:ilvl w:val="2"/>
          <w:numId w:val="42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60E3A">
        <w:rPr>
          <w:sz w:val="26"/>
          <w:szCs w:val="26"/>
        </w:rPr>
        <w:t>ознакомиться с информаци</w:t>
      </w:r>
      <w:r w:rsidR="00085D81" w:rsidRPr="00E60E3A">
        <w:rPr>
          <w:sz w:val="26"/>
          <w:szCs w:val="26"/>
        </w:rPr>
        <w:t>ей о последствиях нарушений миграционного законодательства</w:t>
      </w:r>
      <w:r w:rsidR="00D03AF0" w:rsidRPr="00E60E3A">
        <w:rPr>
          <w:sz w:val="26"/>
          <w:szCs w:val="26"/>
        </w:rPr>
        <w:t xml:space="preserve"> </w:t>
      </w:r>
      <w:r w:rsidR="00D03AF0" w:rsidRPr="00E60E3A">
        <w:rPr>
          <w:sz w:val="26"/>
          <w:szCs w:val="26"/>
          <w:lang w:bidi="ru-RU"/>
        </w:rPr>
        <w:t>Российской Федерации</w:t>
      </w:r>
      <w:r w:rsidR="00085D81" w:rsidRPr="00E60E3A">
        <w:rPr>
          <w:sz w:val="26"/>
          <w:szCs w:val="26"/>
        </w:rPr>
        <w:t xml:space="preserve">, размещенной на </w:t>
      </w:r>
      <w:r w:rsidRPr="00E60E3A">
        <w:rPr>
          <w:sz w:val="26"/>
          <w:szCs w:val="26"/>
        </w:rPr>
        <w:t xml:space="preserve">корпоративном </w:t>
      </w:r>
      <w:r w:rsidR="00A94422" w:rsidRPr="00E60E3A">
        <w:rPr>
          <w:sz w:val="26"/>
          <w:szCs w:val="26"/>
        </w:rPr>
        <w:t>сайте</w:t>
      </w:r>
      <w:r w:rsidR="00AD0919" w:rsidRPr="00E60E3A">
        <w:rPr>
          <w:sz w:val="26"/>
          <w:szCs w:val="26"/>
        </w:rPr>
        <w:t xml:space="preserve"> (портале)</w:t>
      </w:r>
      <w:r w:rsidRPr="00E60E3A">
        <w:rPr>
          <w:sz w:val="26"/>
          <w:szCs w:val="26"/>
        </w:rPr>
        <w:t xml:space="preserve"> </w:t>
      </w:r>
      <w:r w:rsidR="00ED5CE2" w:rsidRPr="00E60E3A">
        <w:rPr>
          <w:sz w:val="26"/>
          <w:szCs w:val="26"/>
        </w:rPr>
        <w:t>НИУ </w:t>
      </w:r>
      <w:r w:rsidR="00ED5CE2" w:rsidRPr="00806F1E">
        <w:rPr>
          <w:sz w:val="26"/>
          <w:szCs w:val="26"/>
        </w:rPr>
        <w:t>ВШЭ</w:t>
      </w:r>
      <w:r w:rsidR="00783AC3" w:rsidRPr="00806F1E">
        <w:rPr>
          <w:sz w:val="26"/>
          <w:szCs w:val="26"/>
        </w:rPr>
        <w:t xml:space="preserve"> по адресу</w:t>
      </w:r>
      <w:r w:rsidRPr="00806F1E">
        <w:rPr>
          <w:sz w:val="26"/>
          <w:szCs w:val="26"/>
        </w:rPr>
        <w:t xml:space="preserve"> </w:t>
      </w:r>
      <w:hyperlink r:id="rId8" w:history="1">
        <w:r w:rsidR="00E93A72" w:rsidRPr="00806F1E">
          <w:rPr>
            <w:rStyle w:val="a3"/>
            <w:sz w:val="26"/>
            <w:szCs w:val="26"/>
            <w:lang w:val="en-US"/>
          </w:rPr>
          <w:t>https</w:t>
        </w:r>
        <w:r w:rsidR="00E93A72" w:rsidRPr="00985E24">
          <w:rPr>
            <w:rStyle w:val="a3"/>
            <w:sz w:val="26"/>
            <w:szCs w:val="26"/>
          </w:rPr>
          <w:t>:</w:t>
        </w:r>
        <w:r w:rsidR="00E93A72" w:rsidRPr="00806F1E">
          <w:rPr>
            <w:rStyle w:val="a3"/>
            <w:sz w:val="26"/>
            <w:szCs w:val="26"/>
          </w:rPr>
          <w:t>//ivisa.hse.ru</w:t>
        </w:r>
      </w:hyperlink>
      <w:r w:rsidR="00816E89">
        <w:rPr>
          <w:sz w:val="26"/>
          <w:szCs w:val="26"/>
        </w:rPr>
        <w:t>;</w:t>
      </w:r>
    </w:p>
    <w:p w14:paraId="4A1573EB" w14:textId="378BEF8D" w:rsidR="00FF7F56" w:rsidRPr="00080885" w:rsidRDefault="00427B45" w:rsidP="00080885">
      <w:pPr>
        <w:pStyle w:val="af2"/>
        <w:numPr>
          <w:ilvl w:val="2"/>
          <w:numId w:val="42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080885">
        <w:rPr>
          <w:sz w:val="26"/>
          <w:szCs w:val="26"/>
        </w:rPr>
        <w:t>предоставить</w:t>
      </w:r>
      <w:r w:rsidR="00FF7F56" w:rsidRPr="00080885">
        <w:rPr>
          <w:sz w:val="26"/>
          <w:szCs w:val="26"/>
        </w:rPr>
        <w:t xml:space="preserve"> </w:t>
      </w:r>
      <w:r w:rsidR="00DE3756" w:rsidRPr="00080885">
        <w:rPr>
          <w:sz w:val="26"/>
          <w:szCs w:val="26"/>
        </w:rPr>
        <w:t>копи</w:t>
      </w:r>
      <w:r w:rsidR="00533EEB">
        <w:rPr>
          <w:sz w:val="26"/>
          <w:szCs w:val="26"/>
        </w:rPr>
        <w:t>ю</w:t>
      </w:r>
      <w:r w:rsidR="00DE3756" w:rsidRPr="00080885">
        <w:rPr>
          <w:sz w:val="26"/>
          <w:szCs w:val="26"/>
        </w:rPr>
        <w:t xml:space="preserve"> миграционной карты, визы, </w:t>
      </w:r>
      <w:r w:rsidR="00AC4156" w:rsidRPr="00080885">
        <w:rPr>
          <w:sz w:val="26"/>
          <w:szCs w:val="26"/>
        </w:rPr>
        <w:t xml:space="preserve">при наличии </w:t>
      </w:r>
      <w:r w:rsidR="00816E89">
        <w:rPr>
          <w:sz w:val="26"/>
          <w:szCs w:val="26"/>
        </w:rPr>
        <w:t>–</w:t>
      </w:r>
      <w:r w:rsidR="00AC4156" w:rsidRPr="00080885">
        <w:rPr>
          <w:sz w:val="26"/>
          <w:szCs w:val="26"/>
        </w:rPr>
        <w:t xml:space="preserve"> </w:t>
      </w:r>
      <w:r w:rsidR="00533EEB" w:rsidRPr="00080885">
        <w:rPr>
          <w:color w:val="000000"/>
          <w:sz w:val="26"/>
          <w:szCs w:val="26"/>
        </w:rPr>
        <w:t>отрывн</w:t>
      </w:r>
      <w:r w:rsidR="00533EEB">
        <w:rPr>
          <w:color w:val="000000"/>
          <w:sz w:val="26"/>
          <w:szCs w:val="26"/>
        </w:rPr>
        <w:t>ую</w:t>
      </w:r>
      <w:r w:rsidR="00533EEB" w:rsidRPr="00080885">
        <w:rPr>
          <w:color w:val="000000"/>
          <w:sz w:val="26"/>
          <w:szCs w:val="26"/>
        </w:rPr>
        <w:t xml:space="preserve"> </w:t>
      </w:r>
      <w:r w:rsidR="00AC4156" w:rsidRPr="00080885">
        <w:rPr>
          <w:color w:val="000000"/>
          <w:sz w:val="26"/>
          <w:szCs w:val="26"/>
        </w:rPr>
        <w:t xml:space="preserve">часть бланка уведомления о прибытии иностранного гражданина или лица без гражданства в место пребывания (далее </w:t>
      </w:r>
      <w:r w:rsidR="00816E89">
        <w:rPr>
          <w:color w:val="000000"/>
          <w:sz w:val="26"/>
          <w:szCs w:val="26"/>
        </w:rPr>
        <w:t>–</w:t>
      </w:r>
      <w:r w:rsidR="00AC4156" w:rsidRPr="00080885">
        <w:rPr>
          <w:color w:val="000000"/>
          <w:sz w:val="26"/>
          <w:szCs w:val="26"/>
        </w:rPr>
        <w:t xml:space="preserve"> уведомлени</w:t>
      </w:r>
      <w:r w:rsidR="00FF5717" w:rsidRPr="00080885">
        <w:rPr>
          <w:color w:val="000000"/>
          <w:sz w:val="26"/>
          <w:szCs w:val="26"/>
        </w:rPr>
        <w:t>е</w:t>
      </w:r>
      <w:r w:rsidR="00AC4156" w:rsidRPr="00080885">
        <w:rPr>
          <w:color w:val="000000"/>
          <w:sz w:val="26"/>
          <w:szCs w:val="26"/>
        </w:rPr>
        <w:t xml:space="preserve"> о прибытии</w:t>
      </w:r>
      <w:r w:rsidR="00DE3756" w:rsidRPr="00080885">
        <w:rPr>
          <w:sz w:val="26"/>
          <w:szCs w:val="26"/>
        </w:rPr>
        <w:t>)</w:t>
      </w:r>
      <w:r w:rsidR="00FF7F56" w:rsidRPr="00080885">
        <w:rPr>
          <w:sz w:val="26"/>
          <w:szCs w:val="26"/>
        </w:rPr>
        <w:t xml:space="preserve"> </w:t>
      </w:r>
      <w:r w:rsidR="00FF5717" w:rsidRPr="00080885">
        <w:rPr>
          <w:sz w:val="26"/>
          <w:szCs w:val="26"/>
        </w:rPr>
        <w:t xml:space="preserve">в </w:t>
      </w:r>
      <w:r w:rsidR="00AD0919" w:rsidRPr="00080885">
        <w:rPr>
          <w:sz w:val="26"/>
          <w:szCs w:val="26"/>
        </w:rPr>
        <w:t>ЦВМСИГ</w:t>
      </w:r>
      <w:r w:rsidR="00AF3BE2" w:rsidRPr="00080885">
        <w:rPr>
          <w:sz w:val="26"/>
          <w:szCs w:val="26"/>
        </w:rPr>
        <w:t xml:space="preserve"> </w:t>
      </w:r>
      <w:r w:rsidR="00AF3BE2" w:rsidRPr="00080885">
        <w:rPr>
          <w:sz w:val="26"/>
          <w:szCs w:val="26"/>
          <w:lang w:bidi="ru-RU"/>
        </w:rPr>
        <w:t xml:space="preserve">посредством личного обращения или направления документов </w:t>
      </w:r>
      <w:r w:rsidR="00F02152" w:rsidRPr="00080885">
        <w:rPr>
          <w:sz w:val="26"/>
          <w:szCs w:val="26"/>
          <w:lang w:bidi="ru-RU"/>
        </w:rPr>
        <w:t>на адрес</w:t>
      </w:r>
      <w:r w:rsidR="00AF3BE2" w:rsidRPr="00080885">
        <w:rPr>
          <w:sz w:val="26"/>
          <w:szCs w:val="26"/>
          <w:lang w:bidi="ru-RU"/>
        </w:rPr>
        <w:t xml:space="preserve"> </w:t>
      </w:r>
      <w:r w:rsidR="00AF3BE2" w:rsidRPr="00080885">
        <w:rPr>
          <w:sz w:val="26"/>
          <w:szCs w:val="26"/>
        </w:rPr>
        <w:t>электронной</w:t>
      </w:r>
      <w:r w:rsidR="00AF3BE2" w:rsidRPr="00080885">
        <w:rPr>
          <w:sz w:val="26"/>
          <w:szCs w:val="26"/>
          <w:lang w:bidi="ru-RU"/>
        </w:rPr>
        <w:t xml:space="preserve"> почты </w:t>
      </w:r>
      <w:hyperlink r:id="rId9" w:history="1">
        <w:r w:rsidR="00F02152" w:rsidRPr="00080885">
          <w:rPr>
            <w:rStyle w:val="a3"/>
            <w:sz w:val="26"/>
            <w:szCs w:val="26"/>
            <w:lang w:bidi="ru-RU"/>
          </w:rPr>
          <w:t>visa-registration@hse.ru</w:t>
        </w:r>
      </w:hyperlink>
      <w:r w:rsidR="00F02152" w:rsidRPr="00080885">
        <w:rPr>
          <w:sz w:val="26"/>
          <w:szCs w:val="26"/>
          <w:lang w:bidi="ru-RU"/>
        </w:rPr>
        <w:t xml:space="preserve"> или </w:t>
      </w:r>
      <w:r w:rsidR="00AF3BE2" w:rsidRPr="00080885">
        <w:rPr>
          <w:sz w:val="26"/>
          <w:szCs w:val="26"/>
          <w:lang w:bidi="ru-RU"/>
        </w:rPr>
        <w:t>через раздел «Миграционный учет» в мобильном приложении HSEAppX</w:t>
      </w:r>
      <w:r w:rsidR="00263951" w:rsidRPr="00080885">
        <w:rPr>
          <w:sz w:val="26"/>
          <w:szCs w:val="26"/>
          <w:lang w:bidi="ru-RU"/>
        </w:rPr>
        <w:t>.</w:t>
      </w:r>
    </w:p>
    <w:p w14:paraId="5F8743E5" w14:textId="73DDE7F0" w:rsidR="00A13034" w:rsidRPr="00043F1C" w:rsidRDefault="00A13034" w:rsidP="003378F8">
      <w:pPr>
        <w:pStyle w:val="af2"/>
        <w:numPr>
          <w:ilvl w:val="1"/>
          <w:numId w:val="42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043F1C">
        <w:rPr>
          <w:sz w:val="26"/>
          <w:szCs w:val="26"/>
        </w:rPr>
        <w:t xml:space="preserve">Иностранный </w:t>
      </w:r>
      <w:r w:rsidR="008E1686">
        <w:rPr>
          <w:sz w:val="26"/>
          <w:szCs w:val="26"/>
        </w:rPr>
        <w:t xml:space="preserve">обучающийся </w:t>
      </w:r>
      <w:r w:rsidRPr="00043F1C">
        <w:rPr>
          <w:sz w:val="26"/>
          <w:szCs w:val="26"/>
        </w:rPr>
        <w:t xml:space="preserve">в течение </w:t>
      </w:r>
      <w:r w:rsidR="009C5FB2" w:rsidRPr="00E2491B">
        <w:rPr>
          <w:sz w:val="26"/>
          <w:szCs w:val="26"/>
        </w:rPr>
        <w:t xml:space="preserve">срока </w:t>
      </w:r>
      <w:r w:rsidRPr="00E2491B">
        <w:rPr>
          <w:sz w:val="26"/>
          <w:szCs w:val="26"/>
        </w:rPr>
        <w:t>пребывания</w:t>
      </w:r>
      <w:r w:rsidRPr="00043F1C">
        <w:rPr>
          <w:sz w:val="26"/>
          <w:szCs w:val="26"/>
        </w:rPr>
        <w:t xml:space="preserve"> в Российской Федерации обязан: </w:t>
      </w:r>
    </w:p>
    <w:p w14:paraId="4D6CE9F5" w14:textId="2317D461" w:rsidR="00080885" w:rsidRDefault="00E74268" w:rsidP="00985E24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985E24">
        <w:rPr>
          <w:color w:val="000000"/>
          <w:sz w:val="26"/>
          <w:szCs w:val="26"/>
        </w:rPr>
        <w:t>соблюдать правила и порядки</w:t>
      </w:r>
      <w:r w:rsidR="00F261AB" w:rsidRPr="00985E24">
        <w:rPr>
          <w:color w:val="000000"/>
          <w:sz w:val="26"/>
          <w:szCs w:val="26"/>
        </w:rPr>
        <w:t xml:space="preserve">, установленные законодательством </w:t>
      </w:r>
      <w:r w:rsidR="008050FA" w:rsidRPr="00AF270C">
        <w:rPr>
          <w:color w:val="000000"/>
          <w:sz w:val="26"/>
          <w:szCs w:val="26"/>
        </w:rPr>
        <w:t>Российской Федерации</w:t>
      </w:r>
      <w:r w:rsidR="006857C2" w:rsidRPr="00985E24">
        <w:rPr>
          <w:color w:val="000000"/>
          <w:sz w:val="26"/>
          <w:szCs w:val="26"/>
        </w:rPr>
        <w:t>, в том числе</w:t>
      </w:r>
      <w:r w:rsidR="00C00972">
        <w:rPr>
          <w:color w:val="000000"/>
          <w:sz w:val="26"/>
          <w:szCs w:val="26"/>
        </w:rPr>
        <w:t>:</w:t>
      </w:r>
    </w:p>
    <w:p w14:paraId="3CC7EAAF" w14:textId="22711FE0" w:rsidR="009A3637" w:rsidRPr="00080885" w:rsidRDefault="00E74268" w:rsidP="00080885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080885">
        <w:rPr>
          <w:color w:val="000000"/>
          <w:sz w:val="26"/>
          <w:szCs w:val="26"/>
        </w:rPr>
        <w:t xml:space="preserve">правила въезда и режим пребывания в </w:t>
      </w:r>
      <w:r w:rsidR="00C00972">
        <w:rPr>
          <w:color w:val="000000"/>
          <w:sz w:val="26"/>
          <w:szCs w:val="26"/>
        </w:rPr>
        <w:t>Российской Федерации</w:t>
      </w:r>
      <w:r w:rsidR="009A3637" w:rsidRPr="00080885">
        <w:rPr>
          <w:color w:val="000000"/>
          <w:sz w:val="26"/>
          <w:szCs w:val="26"/>
        </w:rPr>
        <w:t>;</w:t>
      </w:r>
    </w:p>
    <w:p w14:paraId="371186F1" w14:textId="151E7361" w:rsidR="00B12051" w:rsidRDefault="00185D95" w:rsidP="00985E24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709"/>
        <w:jc w:val="both"/>
        <w:rPr>
          <w:color w:val="000000"/>
          <w:sz w:val="26"/>
          <w:szCs w:val="26"/>
        </w:rPr>
      </w:pPr>
      <w:r w:rsidRPr="00112044">
        <w:rPr>
          <w:color w:val="000000"/>
          <w:sz w:val="26"/>
          <w:szCs w:val="26"/>
        </w:rPr>
        <w:t>о</w:t>
      </w:r>
      <w:r w:rsidR="00424037">
        <w:rPr>
          <w:color w:val="000000"/>
          <w:sz w:val="26"/>
          <w:szCs w:val="26"/>
        </w:rPr>
        <w:t xml:space="preserve">беспечение </w:t>
      </w:r>
      <w:r w:rsidRPr="00112044">
        <w:rPr>
          <w:color w:val="000000"/>
          <w:sz w:val="26"/>
          <w:szCs w:val="26"/>
        </w:rPr>
        <w:t>соответстви</w:t>
      </w:r>
      <w:r w:rsidR="00424037">
        <w:rPr>
          <w:color w:val="000000"/>
          <w:sz w:val="26"/>
          <w:szCs w:val="26"/>
        </w:rPr>
        <w:t>я</w:t>
      </w:r>
      <w:r w:rsidRPr="00112044">
        <w:rPr>
          <w:color w:val="000000"/>
          <w:sz w:val="26"/>
          <w:szCs w:val="26"/>
        </w:rPr>
        <w:t xml:space="preserve"> заявленной цели въезда </w:t>
      </w:r>
      <w:r w:rsidR="00535B35" w:rsidRPr="00112044">
        <w:rPr>
          <w:color w:val="000000"/>
          <w:sz w:val="26"/>
          <w:szCs w:val="26"/>
        </w:rPr>
        <w:t>в Российскую Федерацию,</w:t>
      </w:r>
      <w:r w:rsidR="008050FA" w:rsidRPr="00112044">
        <w:rPr>
          <w:color w:val="000000"/>
          <w:sz w:val="26"/>
          <w:szCs w:val="26"/>
        </w:rPr>
        <w:t xml:space="preserve"> </w:t>
      </w:r>
      <w:r w:rsidRPr="00112044">
        <w:rPr>
          <w:color w:val="000000"/>
          <w:sz w:val="26"/>
          <w:szCs w:val="26"/>
        </w:rPr>
        <w:t>фактически осуществляемой в период пребывания</w:t>
      </w:r>
      <w:r w:rsidR="00E2491B" w:rsidRPr="00112044">
        <w:rPr>
          <w:color w:val="000000"/>
          <w:sz w:val="26"/>
          <w:szCs w:val="26"/>
        </w:rPr>
        <w:t xml:space="preserve"> </w:t>
      </w:r>
      <w:r w:rsidRPr="00112044">
        <w:rPr>
          <w:color w:val="000000"/>
          <w:sz w:val="26"/>
          <w:szCs w:val="26"/>
        </w:rPr>
        <w:t>в</w:t>
      </w:r>
      <w:r w:rsidR="008050FA" w:rsidRPr="00112044">
        <w:rPr>
          <w:color w:val="000000"/>
          <w:sz w:val="26"/>
          <w:szCs w:val="26"/>
        </w:rPr>
        <w:t xml:space="preserve"> Российской Федерации </w:t>
      </w:r>
      <w:r w:rsidRPr="00112044">
        <w:rPr>
          <w:color w:val="000000"/>
          <w:sz w:val="26"/>
          <w:szCs w:val="26"/>
        </w:rPr>
        <w:t>деятельности</w:t>
      </w:r>
      <w:r w:rsidR="006857C2" w:rsidRPr="00112044">
        <w:rPr>
          <w:color w:val="000000"/>
          <w:sz w:val="26"/>
          <w:szCs w:val="26"/>
        </w:rPr>
        <w:t xml:space="preserve"> и роду </w:t>
      </w:r>
      <w:r w:rsidR="006857C2" w:rsidRPr="009D34DD">
        <w:rPr>
          <w:color w:val="000000"/>
          <w:sz w:val="26"/>
          <w:szCs w:val="26"/>
        </w:rPr>
        <w:t>занятий</w:t>
      </w:r>
      <w:r w:rsidR="00B12051">
        <w:rPr>
          <w:color w:val="000000"/>
          <w:sz w:val="26"/>
          <w:szCs w:val="26"/>
        </w:rPr>
        <w:t>;</w:t>
      </w:r>
    </w:p>
    <w:p w14:paraId="1899923E" w14:textId="4596B628" w:rsidR="00112044" w:rsidRDefault="00043F1C" w:rsidP="00985E24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B12051">
        <w:rPr>
          <w:color w:val="000000"/>
          <w:sz w:val="26"/>
          <w:szCs w:val="26"/>
        </w:rPr>
        <w:t>п</w:t>
      </w:r>
      <w:r w:rsidR="008D2CD3" w:rsidRPr="00B12051">
        <w:rPr>
          <w:color w:val="000000"/>
          <w:sz w:val="26"/>
          <w:szCs w:val="26"/>
        </w:rPr>
        <w:t>равила</w:t>
      </w:r>
      <w:r w:rsidR="00E74268" w:rsidRPr="00B12051">
        <w:rPr>
          <w:color w:val="000000"/>
          <w:sz w:val="26"/>
          <w:szCs w:val="26"/>
        </w:rPr>
        <w:t xml:space="preserve"> миграционного учета и выбора места пребывания</w:t>
      </w:r>
      <w:r w:rsidR="00693DE4" w:rsidRPr="00B12051">
        <w:rPr>
          <w:color w:val="000000"/>
          <w:sz w:val="26"/>
          <w:szCs w:val="26"/>
        </w:rPr>
        <w:t>/жительства</w:t>
      </w:r>
      <w:r w:rsidR="00112044" w:rsidRPr="00B12051">
        <w:rPr>
          <w:color w:val="000000"/>
          <w:sz w:val="26"/>
          <w:szCs w:val="26"/>
        </w:rPr>
        <w:t>;</w:t>
      </w:r>
    </w:p>
    <w:p w14:paraId="4B57EFF5" w14:textId="39D0C475" w:rsidR="007C5802" w:rsidRPr="000E369F" w:rsidRDefault="008F45E2" w:rsidP="000E369F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985E24">
        <w:rPr>
          <w:color w:val="000000"/>
          <w:sz w:val="26"/>
          <w:szCs w:val="26"/>
        </w:rPr>
        <w:t>правила передвижения по территории Российской Федерации</w:t>
      </w:r>
      <w:r w:rsidR="00FE3A28" w:rsidRPr="00985E24">
        <w:rPr>
          <w:color w:val="000000"/>
          <w:sz w:val="26"/>
          <w:szCs w:val="26"/>
        </w:rPr>
        <w:t>;</w:t>
      </w:r>
    </w:p>
    <w:p w14:paraId="34467946" w14:textId="23B069F9" w:rsidR="007432F5" w:rsidRPr="00644824" w:rsidRDefault="00FE3A28" w:rsidP="007432F5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sz w:val="26"/>
          <w:szCs w:val="26"/>
        </w:rPr>
      </w:pPr>
      <w:r w:rsidRPr="00985E24">
        <w:rPr>
          <w:color w:val="000000"/>
          <w:sz w:val="26"/>
          <w:szCs w:val="26"/>
        </w:rPr>
        <w:t xml:space="preserve">правила уведомления о подтверждении своего места пребывания/жительства в </w:t>
      </w:r>
      <w:r w:rsidRPr="00C46F40">
        <w:rPr>
          <w:color w:val="000000"/>
          <w:sz w:val="26"/>
          <w:szCs w:val="26"/>
        </w:rPr>
        <w:t xml:space="preserve">Российской </w:t>
      </w:r>
      <w:r w:rsidRPr="00004CCE">
        <w:rPr>
          <w:color w:val="000000"/>
          <w:sz w:val="26"/>
          <w:szCs w:val="26"/>
        </w:rPr>
        <w:t>Федерации</w:t>
      </w:r>
      <w:r w:rsidR="006641F1">
        <w:rPr>
          <w:rStyle w:val="aa"/>
          <w:color w:val="000000"/>
          <w:sz w:val="26"/>
          <w:szCs w:val="26"/>
        </w:rPr>
        <w:footnoteReference w:id="1"/>
      </w:r>
      <w:r w:rsidR="00DC3FE4">
        <w:rPr>
          <w:color w:val="000000"/>
          <w:sz w:val="26"/>
          <w:szCs w:val="26"/>
        </w:rPr>
        <w:t>;</w:t>
      </w:r>
    </w:p>
    <w:p w14:paraId="2C89CB7E" w14:textId="4AFEDC4E" w:rsidR="00E74268" w:rsidRDefault="00043F1C" w:rsidP="00985E24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7432F5">
        <w:rPr>
          <w:color w:val="000000"/>
          <w:sz w:val="26"/>
          <w:szCs w:val="26"/>
        </w:rPr>
        <w:t>п</w:t>
      </w:r>
      <w:r w:rsidR="008D2CD3" w:rsidRPr="007432F5">
        <w:rPr>
          <w:color w:val="000000"/>
          <w:sz w:val="26"/>
          <w:szCs w:val="26"/>
        </w:rPr>
        <w:t>равила</w:t>
      </w:r>
      <w:r w:rsidR="00E74268" w:rsidRPr="007432F5">
        <w:rPr>
          <w:color w:val="000000"/>
          <w:sz w:val="26"/>
          <w:szCs w:val="26"/>
        </w:rPr>
        <w:t xml:space="preserve"> выезда по истечении срока пребывания на территории </w:t>
      </w:r>
      <w:r w:rsidR="008050FA" w:rsidRPr="007432F5">
        <w:rPr>
          <w:color w:val="000000"/>
          <w:sz w:val="26"/>
          <w:szCs w:val="26"/>
        </w:rPr>
        <w:t>Российской Федерации</w:t>
      </w:r>
      <w:r w:rsidR="00025807" w:rsidRPr="007432F5">
        <w:rPr>
          <w:color w:val="000000"/>
          <w:sz w:val="26"/>
          <w:szCs w:val="26"/>
        </w:rPr>
        <w:t>;</w:t>
      </w:r>
    </w:p>
    <w:p w14:paraId="3DF1BFCB" w14:textId="2CC18FB3" w:rsidR="00043F1C" w:rsidRPr="00985E24" w:rsidRDefault="00AA08DB" w:rsidP="00985E24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985E24">
        <w:rPr>
          <w:color w:val="000000"/>
          <w:sz w:val="26"/>
          <w:szCs w:val="26"/>
        </w:rPr>
        <w:t xml:space="preserve">уведомлять </w:t>
      </w:r>
      <w:r w:rsidR="00AD0919" w:rsidRPr="00985E24">
        <w:rPr>
          <w:color w:val="000000"/>
          <w:sz w:val="26"/>
          <w:szCs w:val="26"/>
        </w:rPr>
        <w:t>ЦВМСИГ</w:t>
      </w:r>
      <w:r w:rsidR="00427B45" w:rsidRPr="00985E24">
        <w:rPr>
          <w:color w:val="000000"/>
          <w:sz w:val="26"/>
          <w:szCs w:val="26"/>
        </w:rPr>
        <w:t xml:space="preserve"> посредством личного обращения или </w:t>
      </w:r>
      <w:r w:rsidR="00FC1D47" w:rsidRPr="00985E24">
        <w:rPr>
          <w:color w:val="000000"/>
          <w:sz w:val="26"/>
          <w:szCs w:val="26"/>
        </w:rPr>
        <w:t>направления документов по адресу электронной почты visa-registration@hse.ru или через раздел «Миграционный учет» в мобильном приложении HSEAppX:</w:t>
      </w:r>
    </w:p>
    <w:p w14:paraId="0ACD513B" w14:textId="19FD5678" w:rsidR="00AF270C" w:rsidRDefault="004059DD" w:rsidP="00E833A1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2D7D8B">
        <w:rPr>
          <w:color w:val="000000"/>
          <w:sz w:val="26"/>
          <w:szCs w:val="26"/>
        </w:rPr>
        <w:t>об изменении</w:t>
      </w:r>
      <w:r w:rsidR="00043F1C" w:rsidRPr="002D7D8B">
        <w:rPr>
          <w:color w:val="000000"/>
          <w:sz w:val="26"/>
          <w:szCs w:val="26"/>
        </w:rPr>
        <w:t xml:space="preserve"> персональных данных</w:t>
      </w:r>
      <w:r w:rsidR="00453B68">
        <w:rPr>
          <w:rStyle w:val="aa"/>
          <w:color w:val="000000"/>
          <w:sz w:val="26"/>
          <w:szCs w:val="26"/>
        </w:rPr>
        <w:footnoteReference w:id="2"/>
      </w:r>
      <w:r w:rsidR="00043F1C" w:rsidRPr="002D7D8B">
        <w:rPr>
          <w:color w:val="000000"/>
          <w:sz w:val="26"/>
          <w:szCs w:val="26"/>
        </w:rPr>
        <w:t xml:space="preserve">, в том числе в случае исправления ранее допущенных технических ошибок, </w:t>
      </w:r>
      <w:r w:rsidRPr="002D7D8B">
        <w:rPr>
          <w:color w:val="000000"/>
          <w:sz w:val="26"/>
          <w:szCs w:val="26"/>
        </w:rPr>
        <w:t>с приложением копий подтверждающих документов</w:t>
      </w:r>
      <w:r w:rsidR="00043F1C" w:rsidRPr="002D7D8B">
        <w:rPr>
          <w:color w:val="000000"/>
          <w:sz w:val="26"/>
          <w:szCs w:val="26"/>
        </w:rPr>
        <w:t xml:space="preserve"> – незамедлительно</w:t>
      </w:r>
      <w:r w:rsidRPr="002D7D8B">
        <w:rPr>
          <w:color w:val="000000"/>
          <w:sz w:val="26"/>
          <w:szCs w:val="26"/>
        </w:rPr>
        <w:t>;</w:t>
      </w:r>
    </w:p>
    <w:p w14:paraId="532BA302" w14:textId="734E3FBA" w:rsidR="00AF270C" w:rsidRDefault="00B06F72" w:rsidP="00985E24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2D7D8B">
        <w:rPr>
          <w:color w:val="000000"/>
          <w:sz w:val="26"/>
          <w:szCs w:val="26"/>
        </w:rPr>
        <w:t>о намерении</w:t>
      </w:r>
      <w:r w:rsidR="00F14A87" w:rsidRPr="002D7D8B">
        <w:rPr>
          <w:color w:val="000000"/>
          <w:sz w:val="26"/>
          <w:szCs w:val="26"/>
        </w:rPr>
        <w:t xml:space="preserve"> выехать</w:t>
      </w:r>
      <w:r w:rsidRPr="002D7D8B">
        <w:rPr>
          <w:color w:val="000000"/>
          <w:sz w:val="26"/>
          <w:szCs w:val="26"/>
        </w:rPr>
        <w:t xml:space="preserve"> из Российской Федерации</w:t>
      </w:r>
      <w:r w:rsidR="00794501" w:rsidRPr="002D7D8B">
        <w:rPr>
          <w:color w:val="000000"/>
          <w:sz w:val="26"/>
          <w:szCs w:val="26"/>
        </w:rPr>
        <w:t xml:space="preserve"> с последующим</w:t>
      </w:r>
      <w:r w:rsidRPr="002D7D8B">
        <w:rPr>
          <w:color w:val="000000"/>
          <w:sz w:val="26"/>
          <w:szCs w:val="26"/>
        </w:rPr>
        <w:t xml:space="preserve"> въезд</w:t>
      </w:r>
      <w:r w:rsidR="00794501" w:rsidRPr="002D7D8B">
        <w:rPr>
          <w:color w:val="000000"/>
          <w:sz w:val="26"/>
          <w:szCs w:val="26"/>
        </w:rPr>
        <w:t>ом</w:t>
      </w:r>
      <w:r w:rsidRPr="002D7D8B">
        <w:rPr>
          <w:color w:val="000000"/>
          <w:sz w:val="26"/>
          <w:szCs w:val="26"/>
        </w:rPr>
        <w:t xml:space="preserve"> в Российскую</w:t>
      </w:r>
      <w:r w:rsidR="00794501" w:rsidRPr="002D7D8B">
        <w:rPr>
          <w:color w:val="000000"/>
          <w:sz w:val="26"/>
          <w:szCs w:val="26"/>
        </w:rPr>
        <w:t xml:space="preserve"> Федераци</w:t>
      </w:r>
      <w:r w:rsidR="002C4942" w:rsidRPr="002D7D8B">
        <w:rPr>
          <w:color w:val="000000"/>
          <w:sz w:val="26"/>
          <w:szCs w:val="26"/>
        </w:rPr>
        <w:t>ю</w:t>
      </w:r>
      <w:r w:rsidR="00794501" w:rsidRPr="002D7D8B">
        <w:rPr>
          <w:color w:val="000000"/>
          <w:sz w:val="26"/>
          <w:szCs w:val="26"/>
        </w:rPr>
        <w:t xml:space="preserve"> </w:t>
      </w:r>
      <w:r w:rsidR="00043F1C" w:rsidRPr="002D7D8B">
        <w:rPr>
          <w:color w:val="000000"/>
          <w:sz w:val="26"/>
          <w:szCs w:val="26"/>
        </w:rPr>
        <w:t xml:space="preserve">– </w:t>
      </w:r>
      <w:r w:rsidR="00794501" w:rsidRPr="002D7D8B">
        <w:rPr>
          <w:color w:val="000000"/>
          <w:sz w:val="26"/>
          <w:szCs w:val="26"/>
        </w:rPr>
        <w:t xml:space="preserve">не позднее </w:t>
      </w:r>
      <w:r w:rsidR="00BF23A1" w:rsidRPr="002D7D8B">
        <w:rPr>
          <w:color w:val="000000"/>
          <w:sz w:val="26"/>
          <w:szCs w:val="26"/>
        </w:rPr>
        <w:t xml:space="preserve">2 (двух) </w:t>
      </w:r>
      <w:r w:rsidR="00794501" w:rsidRPr="002D7D8B">
        <w:rPr>
          <w:color w:val="000000"/>
          <w:sz w:val="26"/>
          <w:szCs w:val="26"/>
        </w:rPr>
        <w:t>дней</w:t>
      </w:r>
      <w:r w:rsidRPr="002D7D8B">
        <w:rPr>
          <w:color w:val="000000"/>
          <w:sz w:val="26"/>
          <w:szCs w:val="26"/>
        </w:rPr>
        <w:t xml:space="preserve"> до даты выезда из Российской Федерации</w:t>
      </w:r>
      <w:r w:rsidRPr="00985E24">
        <w:rPr>
          <w:color w:val="000000"/>
          <w:sz w:val="26"/>
          <w:szCs w:val="26"/>
        </w:rPr>
        <w:t xml:space="preserve"> </w:t>
      </w:r>
      <w:r w:rsidR="00400634" w:rsidRPr="00985E24">
        <w:rPr>
          <w:color w:val="000000"/>
          <w:sz w:val="26"/>
          <w:szCs w:val="26"/>
        </w:rPr>
        <w:t xml:space="preserve">и не позднее </w:t>
      </w:r>
      <w:r w:rsidR="00BF23A1" w:rsidRPr="002D7D8B">
        <w:rPr>
          <w:color w:val="000000"/>
          <w:sz w:val="26"/>
          <w:szCs w:val="26"/>
        </w:rPr>
        <w:t>2 (двух)</w:t>
      </w:r>
      <w:r w:rsidR="00400634" w:rsidRPr="00985E24">
        <w:rPr>
          <w:color w:val="000000"/>
          <w:sz w:val="26"/>
          <w:szCs w:val="26"/>
        </w:rPr>
        <w:t xml:space="preserve"> дней до даты последующего </w:t>
      </w:r>
      <w:r w:rsidRPr="00985E24">
        <w:rPr>
          <w:color w:val="000000"/>
          <w:sz w:val="26"/>
          <w:szCs w:val="26"/>
        </w:rPr>
        <w:t>въезда в Российскую Федерацию</w:t>
      </w:r>
      <w:r w:rsidR="00025807" w:rsidRPr="00985E24">
        <w:rPr>
          <w:color w:val="000000"/>
          <w:sz w:val="26"/>
          <w:szCs w:val="26"/>
        </w:rPr>
        <w:t>;</w:t>
      </w:r>
      <w:r w:rsidR="00BF23A1" w:rsidRPr="002D7D8B">
        <w:rPr>
          <w:color w:val="000000"/>
          <w:sz w:val="26"/>
          <w:szCs w:val="26"/>
        </w:rPr>
        <w:t xml:space="preserve"> </w:t>
      </w:r>
    </w:p>
    <w:p w14:paraId="338D0E12" w14:textId="65D033DC" w:rsidR="00A13034" w:rsidRDefault="00AF270C" w:rsidP="004E438E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424037">
        <w:rPr>
          <w:color w:val="000000"/>
          <w:sz w:val="26"/>
          <w:szCs w:val="26"/>
        </w:rPr>
        <w:t>проверять адрес</w:t>
      </w:r>
      <w:r w:rsidRPr="002D7D8B">
        <w:rPr>
          <w:color w:val="000000"/>
          <w:sz w:val="26"/>
          <w:szCs w:val="26"/>
        </w:rPr>
        <w:t xml:space="preserve"> корпор</w:t>
      </w:r>
      <w:r w:rsidR="00193263" w:rsidRPr="002D7D8B">
        <w:rPr>
          <w:color w:val="000000"/>
          <w:sz w:val="26"/>
          <w:szCs w:val="26"/>
        </w:rPr>
        <w:t>ативной электронной</w:t>
      </w:r>
      <w:r w:rsidR="00DE3756" w:rsidRPr="002D7D8B">
        <w:rPr>
          <w:color w:val="000000"/>
          <w:sz w:val="26"/>
          <w:szCs w:val="26"/>
        </w:rPr>
        <w:t xml:space="preserve"> почты</w:t>
      </w:r>
      <w:r w:rsidR="00193263" w:rsidRPr="002D7D8B">
        <w:rPr>
          <w:color w:val="000000"/>
          <w:sz w:val="26"/>
          <w:szCs w:val="26"/>
        </w:rPr>
        <w:t xml:space="preserve"> </w:t>
      </w:r>
      <w:r w:rsidR="00CD1B8F">
        <w:rPr>
          <w:color w:val="000000"/>
          <w:sz w:val="26"/>
          <w:szCs w:val="26"/>
        </w:rPr>
        <w:t>регулярно;</w:t>
      </w:r>
    </w:p>
    <w:p w14:paraId="1A37F468" w14:textId="44EB9530" w:rsidR="00043F1C" w:rsidRPr="002D7D8B" w:rsidRDefault="00043F1C" w:rsidP="004E438E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424037">
        <w:rPr>
          <w:color w:val="000000"/>
          <w:sz w:val="26"/>
          <w:szCs w:val="26"/>
        </w:rPr>
        <w:t>выполнять</w:t>
      </w:r>
      <w:r w:rsidRPr="002D7D8B">
        <w:rPr>
          <w:color w:val="000000"/>
          <w:sz w:val="26"/>
          <w:szCs w:val="26"/>
        </w:rPr>
        <w:t xml:space="preserve"> указания, касающиеся миграционного сопровождения, </w:t>
      </w:r>
      <w:r w:rsidRPr="002D7D8B">
        <w:rPr>
          <w:color w:val="000000"/>
          <w:sz w:val="26"/>
          <w:szCs w:val="26"/>
        </w:rPr>
        <w:lastRenderedPageBreak/>
        <w:t xml:space="preserve">поступающие от </w:t>
      </w:r>
      <w:r w:rsidR="00492786" w:rsidRPr="002D7D8B">
        <w:rPr>
          <w:color w:val="000000"/>
          <w:sz w:val="26"/>
          <w:szCs w:val="26"/>
        </w:rPr>
        <w:t>ЦВМСИГ</w:t>
      </w:r>
      <w:r w:rsidR="00BF23A1" w:rsidRPr="002D7D8B">
        <w:rPr>
          <w:color w:val="000000"/>
          <w:sz w:val="26"/>
          <w:szCs w:val="26"/>
        </w:rPr>
        <w:t xml:space="preserve">, а также иных подразделений НИУ ВШЭ, оказывающих поддержку иностранным </w:t>
      </w:r>
      <w:r w:rsidR="00DE3756" w:rsidRPr="002D7D8B">
        <w:rPr>
          <w:color w:val="000000"/>
          <w:sz w:val="26"/>
          <w:szCs w:val="26"/>
        </w:rPr>
        <w:t xml:space="preserve">обучающимся </w:t>
      </w:r>
      <w:r w:rsidR="00BF23A1" w:rsidRPr="002D7D8B">
        <w:rPr>
          <w:color w:val="000000"/>
          <w:sz w:val="26"/>
          <w:szCs w:val="26"/>
        </w:rPr>
        <w:t>в НИУ ВШЭ;</w:t>
      </w:r>
    </w:p>
    <w:p w14:paraId="67D151BC" w14:textId="196B5952" w:rsidR="002D7D8B" w:rsidRPr="004E438E" w:rsidRDefault="00A13034" w:rsidP="004E438E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2D7D8B">
        <w:rPr>
          <w:color w:val="000000"/>
          <w:sz w:val="26"/>
          <w:szCs w:val="26"/>
        </w:rPr>
        <w:t>всегда иметь при себе следующие документы:</w:t>
      </w:r>
    </w:p>
    <w:p w14:paraId="3A44F986" w14:textId="1CC73977" w:rsidR="00043F1C" w:rsidRDefault="00151719" w:rsidP="004E438E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424037">
        <w:rPr>
          <w:color w:val="000000"/>
          <w:sz w:val="26"/>
          <w:szCs w:val="26"/>
        </w:rPr>
        <w:t>документ, удостоверяющий личность</w:t>
      </w:r>
      <w:r w:rsidR="00A13034" w:rsidRPr="00424037">
        <w:rPr>
          <w:color w:val="000000"/>
          <w:sz w:val="26"/>
          <w:szCs w:val="26"/>
        </w:rPr>
        <w:t xml:space="preserve">; </w:t>
      </w:r>
    </w:p>
    <w:p w14:paraId="546C3A8A" w14:textId="21F45AB5" w:rsidR="00043F1C" w:rsidRDefault="00A13034" w:rsidP="004E438E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424037">
        <w:rPr>
          <w:color w:val="000000"/>
          <w:sz w:val="26"/>
          <w:szCs w:val="26"/>
        </w:rPr>
        <w:t>миграционную карту</w:t>
      </w:r>
      <w:r w:rsidR="00792235" w:rsidRPr="00424037">
        <w:rPr>
          <w:color w:val="000000"/>
          <w:sz w:val="26"/>
          <w:szCs w:val="26"/>
        </w:rPr>
        <w:t xml:space="preserve"> (если </w:t>
      </w:r>
      <w:r w:rsidR="00AE5D2A" w:rsidRPr="00985E24">
        <w:rPr>
          <w:color w:val="000000"/>
          <w:sz w:val="26"/>
          <w:szCs w:val="26"/>
        </w:rPr>
        <w:t xml:space="preserve">она </w:t>
      </w:r>
      <w:r w:rsidR="008376A4" w:rsidRPr="00985E24">
        <w:rPr>
          <w:color w:val="000000"/>
          <w:sz w:val="26"/>
          <w:szCs w:val="26"/>
        </w:rPr>
        <w:t xml:space="preserve">была </w:t>
      </w:r>
      <w:r w:rsidR="00AE5D2A" w:rsidRPr="00985E24">
        <w:rPr>
          <w:color w:val="000000"/>
          <w:sz w:val="26"/>
          <w:szCs w:val="26"/>
        </w:rPr>
        <w:t>выдана</w:t>
      </w:r>
      <w:r w:rsidR="008376A4" w:rsidRPr="00985E24">
        <w:rPr>
          <w:color w:val="000000"/>
          <w:sz w:val="26"/>
          <w:szCs w:val="26"/>
        </w:rPr>
        <w:t xml:space="preserve"> при въезде </w:t>
      </w:r>
      <w:r w:rsidR="00701B2A" w:rsidRPr="00985E24">
        <w:rPr>
          <w:color w:val="000000"/>
          <w:sz w:val="26"/>
          <w:szCs w:val="26"/>
        </w:rPr>
        <w:t xml:space="preserve">в </w:t>
      </w:r>
      <w:r w:rsidR="008376A4" w:rsidRPr="00985E24">
        <w:rPr>
          <w:color w:val="000000"/>
          <w:sz w:val="26"/>
          <w:szCs w:val="26"/>
        </w:rPr>
        <w:t>Р</w:t>
      </w:r>
      <w:r w:rsidR="00533EEB">
        <w:rPr>
          <w:color w:val="000000"/>
          <w:sz w:val="26"/>
          <w:szCs w:val="26"/>
        </w:rPr>
        <w:t xml:space="preserve">оссийскую </w:t>
      </w:r>
      <w:r w:rsidR="008376A4" w:rsidRPr="00985E24">
        <w:rPr>
          <w:color w:val="000000"/>
          <w:sz w:val="26"/>
          <w:szCs w:val="26"/>
        </w:rPr>
        <w:t>Ф</w:t>
      </w:r>
      <w:r w:rsidR="00533EEB">
        <w:rPr>
          <w:color w:val="000000"/>
          <w:sz w:val="26"/>
          <w:szCs w:val="26"/>
        </w:rPr>
        <w:t>едерацию</w:t>
      </w:r>
      <w:r w:rsidR="00792235" w:rsidRPr="00424037">
        <w:rPr>
          <w:color w:val="000000"/>
          <w:sz w:val="26"/>
          <w:szCs w:val="26"/>
        </w:rPr>
        <w:t>)</w:t>
      </w:r>
      <w:r w:rsidRPr="00424037">
        <w:rPr>
          <w:color w:val="000000"/>
          <w:sz w:val="26"/>
          <w:szCs w:val="26"/>
        </w:rPr>
        <w:t xml:space="preserve">; </w:t>
      </w:r>
    </w:p>
    <w:p w14:paraId="77D0EAC0" w14:textId="50A543CC" w:rsidR="00043F1C" w:rsidRDefault="006E64AD" w:rsidP="004E438E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AC4156">
        <w:rPr>
          <w:color w:val="000000"/>
          <w:sz w:val="26"/>
          <w:szCs w:val="26"/>
        </w:rPr>
        <w:t>уведомлени</w:t>
      </w:r>
      <w:r w:rsidR="00424037">
        <w:rPr>
          <w:color w:val="000000"/>
          <w:sz w:val="26"/>
          <w:szCs w:val="26"/>
        </w:rPr>
        <w:t>е</w:t>
      </w:r>
      <w:r w:rsidRPr="00AC4156">
        <w:rPr>
          <w:color w:val="000000"/>
          <w:sz w:val="26"/>
          <w:szCs w:val="26"/>
        </w:rPr>
        <w:t xml:space="preserve"> о прибытии</w:t>
      </w:r>
      <w:r w:rsidR="00043F1C" w:rsidRPr="00AC4156">
        <w:rPr>
          <w:color w:val="000000"/>
          <w:sz w:val="26"/>
          <w:szCs w:val="26"/>
        </w:rPr>
        <w:t>;</w:t>
      </w:r>
    </w:p>
    <w:p w14:paraId="11F560B9" w14:textId="6904DAD0" w:rsidR="00AE6ABE" w:rsidRDefault="00A13034" w:rsidP="004E438E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AE002D">
        <w:rPr>
          <w:color w:val="000000"/>
          <w:sz w:val="26"/>
          <w:szCs w:val="26"/>
        </w:rPr>
        <w:t>полис добровольного медицинского страхования, покрывающий весь период пребывания на территории России</w:t>
      </w:r>
      <w:r w:rsidR="00D47299" w:rsidRPr="00AE002D">
        <w:rPr>
          <w:color w:val="000000"/>
          <w:sz w:val="26"/>
          <w:szCs w:val="26"/>
        </w:rPr>
        <w:t>, за исключением случаев, предусмотренных законодательством Российской Федерации</w:t>
      </w:r>
      <w:r w:rsidR="00AE002D">
        <w:rPr>
          <w:color w:val="000000"/>
          <w:sz w:val="26"/>
          <w:szCs w:val="26"/>
        </w:rPr>
        <w:t>, когда полис не требуется</w:t>
      </w:r>
      <w:r w:rsidR="00F8443A">
        <w:rPr>
          <w:color w:val="000000"/>
          <w:sz w:val="26"/>
          <w:szCs w:val="26"/>
        </w:rPr>
        <w:t>;</w:t>
      </w:r>
    </w:p>
    <w:p w14:paraId="6AB328AA" w14:textId="24B4169C" w:rsidR="0024760E" w:rsidRDefault="00F8443A" w:rsidP="004E438E">
      <w:pPr>
        <w:pStyle w:val="af2"/>
        <w:widowControl w:val="0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 w:rsidRPr="00F8443A">
        <w:rPr>
          <w:color w:val="000000"/>
          <w:sz w:val="26"/>
          <w:szCs w:val="26"/>
        </w:rPr>
        <w:t>документ, подтверждающ</w:t>
      </w:r>
      <w:r>
        <w:rPr>
          <w:color w:val="000000"/>
          <w:sz w:val="26"/>
          <w:szCs w:val="26"/>
        </w:rPr>
        <w:t>ий</w:t>
      </w:r>
      <w:r w:rsidRPr="00F8443A">
        <w:rPr>
          <w:color w:val="000000"/>
          <w:sz w:val="26"/>
          <w:szCs w:val="26"/>
        </w:rPr>
        <w:t xml:space="preserve"> прохождение иностранным </w:t>
      </w:r>
      <w:r w:rsidR="00B27A3A">
        <w:rPr>
          <w:color w:val="000000"/>
          <w:sz w:val="26"/>
          <w:szCs w:val="26"/>
        </w:rPr>
        <w:t xml:space="preserve">обучающимся </w:t>
      </w:r>
      <w:r w:rsidRPr="00F8443A">
        <w:rPr>
          <w:color w:val="000000"/>
          <w:sz w:val="26"/>
          <w:szCs w:val="26"/>
        </w:rPr>
        <w:t>процедуры медицинского освидетельствования, обязательной государственной дактилоскопической регистрации и фотографирования</w:t>
      </w:r>
      <w:r w:rsidR="00F15FF8">
        <w:rPr>
          <w:color w:val="000000"/>
          <w:sz w:val="26"/>
          <w:szCs w:val="26"/>
        </w:rPr>
        <w:t xml:space="preserve"> (далее –</w:t>
      </w:r>
      <w:r w:rsidR="000D2F19">
        <w:rPr>
          <w:color w:val="000000"/>
          <w:sz w:val="26"/>
          <w:szCs w:val="26"/>
        </w:rPr>
        <w:t xml:space="preserve"> </w:t>
      </w:r>
      <w:r w:rsidR="00424037">
        <w:rPr>
          <w:color w:val="000000"/>
          <w:sz w:val="26"/>
          <w:szCs w:val="26"/>
        </w:rPr>
        <w:t>процедура</w:t>
      </w:r>
      <w:r w:rsidR="00F15FF8">
        <w:rPr>
          <w:color w:val="000000"/>
          <w:sz w:val="26"/>
          <w:szCs w:val="26"/>
        </w:rPr>
        <w:t xml:space="preserve"> МОДФ)</w:t>
      </w:r>
      <w:r w:rsidR="001D472B" w:rsidRPr="00AE002D">
        <w:rPr>
          <w:color w:val="000000"/>
          <w:sz w:val="26"/>
          <w:szCs w:val="26"/>
        </w:rPr>
        <w:t>.</w:t>
      </w:r>
    </w:p>
    <w:p w14:paraId="2939B79E" w14:textId="473B2EE9" w:rsidR="001D472B" w:rsidRPr="00424037" w:rsidRDefault="001D472B" w:rsidP="00004CCE">
      <w:pPr>
        <w:tabs>
          <w:tab w:val="left" w:pos="1276"/>
        </w:tabs>
        <w:suppressAutoHyphens/>
        <w:jc w:val="both"/>
        <w:rPr>
          <w:color w:val="000000"/>
          <w:sz w:val="26"/>
          <w:szCs w:val="26"/>
        </w:rPr>
      </w:pPr>
    </w:p>
    <w:p w14:paraId="6AB328AB" w14:textId="2BD41645" w:rsidR="00673053" w:rsidRPr="001A34FA" w:rsidRDefault="00D87D4D" w:rsidP="00985E24">
      <w:pPr>
        <w:pStyle w:val="1"/>
        <w:numPr>
          <w:ilvl w:val="0"/>
          <w:numId w:val="42"/>
        </w:numPr>
        <w:tabs>
          <w:tab w:val="left" w:pos="567"/>
        </w:tabs>
        <w:ind w:left="0" w:right="3" w:firstLine="0"/>
        <w:rPr>
          <w:b w:val="0"/>
          <w:color w:val="000000"/>
          <w:sz w:val="26"/>
          <w:szCs w:val="26"/>
        </w:rPr>
      </w:pPr>
      <w:bookmarkStart w:id="4" w:name="_Toc175305529"/>
      <w:r w:rsidRPr="001A34FA">
        <w:rPr>
          <w:sz w:val="26"/>
          <w:szCs w:val="26"/>
        </w:rPr>
        <w:t>П</w:t>
      </w:r>
      <w:r w:rsidR="002F3AFD" w:rsidRPr="001A34FA">
        <w:rPr>
          <w:sz w:val="26"/>
          <w:szCs w:val="26"/>
        </w:rPr>
        <w:t>остановк</w:t>
      </w:r>
      <w:r w:rsidRPr="001A34FA">
        <w:rPr>
          <w:sz w:val="26"/>
          <w:szCs w:val="26"/>
        </w:rPr>
        <w:t>а</w:t>
      </w:r>
      <w:r w:rsidR="002F3AFD" w:rsidRPr="001A34FA">
        <w:rPr>
          <w:sz w:val="26"/>
          <w:szCs w:val="26"/>
        </w:rPr>
        <w:t xml:space="preserve"> иностранных </w:t>
      </w:r>
      <w:r w:rsidR="0012489A" w:rsidRPr="001A34FA">
        <w:rPr>
          <w:sz w:val="26"/>
          <w:szCs w:val="26"/>
        </w:rPr>
        <w:t xml:space="preserve">обучающихся </w:t>
      </w:r>
      <w:r w:rsidR="002F3AFD" w:rsidRPr="00892AE5">
        <w:rPr>
          <w:sz w:val="26"/>
          <w:szCs w:val="26"/>
        </w:rPr>
        <w:t>на миграционный учет</w:t>
      </w:r>
      <w:bookmarkEnd w:id="4"/>
    </w:p>
    <w:p w14:paraId="428A58C3" w14:textId="4271C3F8" w:rsidR="000F6540" w:rsidRDefault="000F6540" w:rsidP="00F61903">
      <w:pPr>
        <w:pStyle w:val="af2"/>
        <w:numPr>
          <w:ilvl w:val="1"/>
          <w:numId w:val="56"/>
        </w:numPr>
        <w:suppressAutoHyphens/>
        <w:ind w:left="0" w:firstLine="709"/>
        <w:jc w:val="both"/>
        <w:rPr>
          <w:color w:val="000000"/>
          <w:sz w:val="26"/>
          <w:szCs w:val="26"/>
          <w:lang w:bidi="ru-RU"/>
        </w:rPr>
      </w:pPr>
      <w:r w:rsidRPr="00BD5828">
        <w:rPr>
          <w:color w:val="000000"/>
          <w:sz w:val="26"/>
          <w:szCs w:val="26"/>
          <w:lang w:bidi="ru-RU"/>
        </w:rPr>
        <w:t xml:space="preserve">Постановка на миграционный учет </w:t>
      </w:r>
      <w:r w:rsidRPr="00BD5828">
        <w:rPr>
          <w:color w:val="000000"/>
          <w:sz w:val="26"/>
          <w:szCs w:val="26"/>
        </w:rPr>
        <w:t xml:space="preserve">иностранных </w:t>
      </w:r>
      <w:r w:rsidR="009622DC">
        <w:rPr>
          <w:color w:val="000000"/>
          <w:sz w:val="26"/>
          <w:szCs w:val="26"/>
        </w:rPr>
        <w:t>обучающих</w:t>
      </w:r>
      <w:r w:rsidR="008E1686">
        <w:rPr>
          <w:color w:val="000000"/>
          <w:sz w:val="26"/>
          <w:szCs w:val="26"/>
        </w:rPr>
        <w:t xml:space="preserve">ся </w:t>
      </w:r>
      <w:r w:rsidRPr="00BD5828">
        <w:rPr>
          <w:color w:val="000000"/>
          <w:sz w:val="26"/>
          <w:szCs w:val="26"/>
          <w:lang w:bidi="ru-RU"/>
        </w:rPr>
        <w:t>в обязательном порядке осуществляется в случае:</w:t>
      </w:r>
    </w:p>
    <w:p w14:paraId="5B841918" w14:textId="171FCC5F" w:rsidR="004E438E" w:rsidRPr="000F6540" w:rsidRDefault="000F6540" w:rsidP="004E438E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0F6540">
        <w:rPr>
          <w:color w:val="000000"/>
          <w:sz w:val="26"/>
          <w:szCs w:val="26"/>
        </w:rPr>
        <w:t xml:space="preserve">каждого пересечения государственной границы </w:t>
      </w:r>
      <w:r w:rsidR="008050FA" w:rsidRPr="00AF270C">
        <w:rPr>
          <w:color w:val="000000"/>
          <w:sz w:val="26"/>
          <w:szCs w:val="26"/>
        </w:rPr>
        <w:t>Российской Федерации</w:t>
      </w:r>
      <w:r w:rsidRPr="000F6540">
        <w:rPr>
          <w:color w:val="000000"/>
          <w:sz w:val="26"/>
          <w:szCs w:val="26"/>
        </w:rPr>
        <w:t>;</w:t>
      </w:r>
    </w:p>
    <w:p w14:paraId="4389F1AC" w14:textId="7F56C8AF" w:rsidR="000F6540" w:rsidRPr="000F6540" w:rsidRDefault="000F6540" w:rsidP="004E438E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0F6540">
        <w:rPr>
          <w:color w:val="000000"/>
          <w:sz w:val="26"/>
          <w:szCs w:val="26"/>
        </w:rPr>
        <w:t xml:space="preserve">смены места пребывания (переезд в гостиницу, в другое общежитие, на частную квартиру, в </w:t>
      </w:r>
      <w:r w:rsidR="00BD5828">
        <w:rPr>
          <w:color w:val="000000"/>
          <w:sz w:val="26"/>
          <w:szCs w:val="26"/>
        </w:rPr>
        <w:t>том числе</w:t>
      </w:r>
      <w:r w:rsidRPr="000F6540">
        <w:rPr>
          <w:color w:val="000000"/>
          <w:sz w:val="26"/>
          <w:szCs w:val="26"/>
        </w:rPr>
        <w:t xml:space="preserve"> переезд между населенными пунктами </w:t>
      </w:r>
      <w:r w:rsidR="008050FA" w:rsidRPr="00AF270C">
        <w:rPr>
          <w:color w:val="000000"/>
          <w:sz w:val="26"/>
          <w:szCs w:val="26"/>
        </w:rPr>
        <w:t>Российской Федерации</w:t>
      </w:r>
      <w:r w:rsidRPr="000F6540">
        <w:rPr>
          <w:color w:val="000000"/>
          <w:sz w:val="26"/>
          <w:szCs w:val="26"/>
        </w:rPr>
        <w:t>);</w:t>
      </w:r>
    </w:p>
    <w:p w14:paraId="4769D265" w14:textId="7FB402CE" w:rsidR="00F54511" w:rsidRDefault="000F6540" w:rsidP="004E438E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0F6540">
        <w:rPr>
          <w:color w:val="000000"/>
          <w:sz w:val="26"/>
          <w:szCs w:val="26"/>
        </w:rPr>
        <w:t xml:space="preserve">изменения </w:t>
      </w:r>
      <w:r w:rsidR="001B72ED">
        <w:rPr>
          <w:color w:val="000000"/>
          <w:sz w:val="26"/>
          <w:szCs w:val="26"/>
        </w:rPr>
        <w:t xml:space="preserve">сведений об иностранном обучающемся </w:t>
      </w:r>
      <w:r w:rsidRPr="000F6540">
        <w:rPr>
          <w:color w:val="000000"/>
          <w:sz w:val="26"/>
          <w:szCs w:val="26"/>
        </w:rPr>
        <w:t xml:space="preserve"> и/или оформления нового </w:t>
      </w:r>
      <w:r w:rsidR="00CB00E7">
        <w:rPr>
          <w:color w:val="000000"/>
          <w:sz w:val="26"/>
          <w:szCs w:val="26"/>
        </w:rPr>
        <w:t>документа, удостоверяющего личность</w:t>
      </w:r>
      <w:r w:rsidR="00F54511">
        <w:rPr>
          <w:color w:val="000000"/>
          <w:sz w:val="26"/>
          <w:szCs w:val="26"/>
        </w:rPr>
        <w:t>;</w:t>
      </w:r>
    </w:p>
    <w:p w14:paraId="1E093B90" w14:textId="21D1B98C" w:rsidR="000F6540" w:rsidRPr="000F6540" w:rsidRDefault="00F54511" w:rsidP="00004CCE">
      <w:pPr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получения новой визы.</w:t>
      </w:r>
    </w:p>
    <w:p w14:paraId="1D369738" w14:textId="0B2A7CB0" w:rsidR="000F6540" w:rsidRDefault="007E6C35" w:rsidP="00F61903">
      <w:pPr>
        <w:pStyle w:val="af2"/>
        <w:numPr>
          <w:ilvl w:val="1"/>
          <w:numId w:val="56"/>
        </w:numPr>
        <w:suppressAutoHyphens/>
        <w:ind w:left="0" w:firstLine="709"/>
        <w:jc w:val="both"/>
        <w:rPr>
          <w:color w:val="000000"/>
          <w:sz w:val="26"/>
          <w:szCs w:val="26"/>
        </w:rPr>
      </w:pPr>
      <w:r w:rsidRPr="00BD5828">
        <w:rPr>
          <w:color w:val="000000"/>
          <w:sz w:val="26"/>
          <w:szCs w:val="26"/>
        </w:rPr>
        <w:t xml:space="preserve">Иностранные </w:t>
      </w:r>
      <w:r w:rsidR="008E1686">
        <w:rPr>
          <w:color w:val="000000"/>
          <w:sz w:val="26"/>
          <w:szCs w:val="26"/>
        </w:rPr>
        <w:t>обучающиеся</w:t>
      </w:r>
      <w:r w:rsidR="000F6540" w:rsidRPr="00BD5828">
        <w:rPr>
          <w:color w:val="000000"/>
          <w:sz w:val="26"/>
          <w:szCs w:val="26"/>
        </w:rPr>
        <w:t xml:space="preserve">, </w:t>
      </w:r>
      <w:r w:rsidR="000F6540" w:rsidRPr="00BD5828">
        <w:rPr>
          <w:color w:val="000000"/>
          <w:sz w:val="26"/>
          <w:szCs w:val="26"/>
          <w:lang w:bidi="ru-RU"/>
        </w:rPr>
        <w:t>проживающие в студенческом общежитии</w:t>
      </w:r>
      <w:r w:rsidRPr="00BD5828">
        <w:rPr>
          <w:color w:val="000000"/>
          <w:sz w:val="26"/>
          <w:szCs w:val="26"/>
          <w:lang w:bidi="ru-RU"/>
        </w:rPr>
        <w:t>,</w:t>
      </w:r>
      <w:r w:rsidR="000F6540" w:rsidRPr="00BD5828">
        <w:rPr>
          <w:color w:val="000000"/>
          <w:sz w:val="26"/>
          <w:szCs w:val="26"/>
          <w:lang w:bidi="ru-RU"/>
        </w:rPr>
        <w:t xml:space="preserve"> </w:t>
      </w:r>
      <w:r w:rsidR="00353043" w:rsidRPr="00BD5828">
        <w:rPr>
          <w:color w:val="000000"/>
          <w:sz w:val="26"/>
          <w:szCs w:val="26"/>
          <w:lang w:bidi="ru-RU"/>
        </w:rPr>
        <w:t xml:space="preserve">для постановки на миграционный учет </w:t>
      </w:r>
      <w:r w:rsidR="00C07E40" w:rsidRPr="00BD5828">
        <w:rPr>
          <w:color w:val="000000"/>
          <w:sz w:val="26"/>
          <w:szCs w:val="26"/>
          <w:lang w:bidi="ru-RU"/>
        </w:rPr>
        <w:t xml:space="preserve">обязаны </w:t>
      </w:r>
      <w:r w:rsidRPr="00BD5828">
        <w:rPr>
          <w:color w:val="000000"/>
          <w:sz w:val="26"/>
          <w:szCs w:val="26"/>
          <w:lang w:bidi="ru-RU"/>
        </w:rPr>
        <w:t xml:space="preserve">обратиться </w:t>
      </w:r>
      <w:r w:rsidR="000F6540" w:rsidRPr="00BD5828">
        <w:rPr>
          <w:color w:val="000000"/>
          <w:sz w:val="26"/>
          <w:szCs w:val="26"/>
          <w:lang w:bidi="ru-RU"/>
        </w:rPr>
        <w:t xml:space="preserve">к </w:t>
      </w:r>
      <w:r w:rsidRPr="00BD5828">
        <w:rPr>
          <w:color w:val="000000"/>
          <w:sz w:val="26"/>
          <w:szCs w:val="26"/>
          <w:lang w:bidi="ru-RU"/>
        </w:rPr>
        <w:t>коменданту</w:t>
      </w:r>
      <w:r w:rsidR="000F6540" w:rsidRPr="00BD5828">
        <w:rPr>
          <w:color w:val="000000"/>
          <w:sz w:val="26"/>
          <w:szCs w:val="26"/>
          <w:lang w:bidi="ru-RU"/>
        </w:rPr>
        <w:t xml:space="preserve"> / паспортисту общежития </w:t>
      </w:r>
      <w:r w:rsidR="00B27A3A">
        <w:rPr>
          <w:color w:val="000000"/>
          <w:sz w:val="26"/>
          <w:szCs w:val="26"/>
          <w:lang w:bidi="ru-RU"/>
        </w:rPr>
        <w:t>в течение</w:t>
      </w:r>
      <w:r w:rsidR="000F6540" w:rsidRPr="00BD5828">
        <w:rPr>
          <w:color w:val="000000"/>
          <w:sz w:val="26"/>
          <w:szCs w:val="26"/>
          <w:lang w:bidi="ru-RU"/>
        </w:rPr>
        <w:t xml:space="preserve"> </w:t>
      </w:r>
      <w:r w:rsidR="00B85214" w:rsidRPr="00B85214">
        <w:rPr>
          <w:color w:val="000000"/>
          <w:sz w:val="26"/>
          <w:szCs w:val="26"/>
          <w:lang w:bidi="ru-RU"/>
        </w:rPr>
        <w:t>3</w:t>
      </w:r>
      <w:r w:rsidR="004A7DE2">
        <w:rPr>
          <w:color w:val="000000"/>
          <w:sz w:val="26"/>
          <w:szCs w:val="26"/>
          <w:lang w:bidi="ru-RU"/>
        </w:rPr>
        <w:t xml:space="preserve"> (трех)</w:t>
      </w:r>
      <w:r w:rsidR="00B85214" w:rsidRPr="00B85214">
        <w:rPr>
          <w:color w:val="000000"/>
          <w:sz w:val="26"/>
          <w:szCs w:val="26"/>
          <w:lang w:bidi="ru-RU"/>
        </w:rPr>
        <w:t xml:space="preserve"> </w:t>
      </w:r>
      <w:r w:rsidR="0012204F" w:rsidRPr="004E438E">
        <w:rPr>
          <w:color w:val="000000"/>
          <w:sz w:val="26"/>
          <w:szCs w:val="26"/>
          <w:lang w:bidi="ru-RU"/>
        </w:rPr>
        <w:t>календарных</w:t>
      </w:r>
      <w:r w:rsidR="0012204F">
        <w:rPr>
          <w:color w:val="000000"/>
          <w:sz w:val="26"/>
          <w:szCs w:val="26"/>
          <w:lang w:bidi="ru-RU"/>
        </w:rPr>
        <w:t xml:space="preserve"> </w:t>
      </w:r>
      <w:r w:rsidR="00B85214" w:rsidRPr="00B85214">
        <w:rPr>
          <w:color w:val="000000"/>
          <w:sz w:val="26"/>
          <w:szCs w:val="26"/>
          <w:lang w:bidi="ru-RU"/>
        </w:rPr>
        <w:t xml:space="preserve">дней </w:t>
      </w:r>
      <w:r w:rsidR="00B27A3A">
        <w:rPr>
          <w:color w:val="000000"/>
          <w:sz w:val="26"/>
          <w:szCs w:val="26"/>
          <w:lang w:bidi="ru-RU"/>
        </w:rPr>
        <w:t>со</w:t>
      </w:r>
      <w:r w:rsidR="00B27A3A" w:rsidRPr="00B85214">
        <w:rPr>
          <w:color w:val="000000"/>
          <w:sz w:val="26"/>
          <w:szCs w:val="26"/>
          <w:lang w:bidi="ru-RU"/>
        </w:rPr>
        <w:t xml:space="preserve"> </w:t>
      </w:r>
      <w:r w:rsidR="000F6540" w:rsidRPr="00BD5828">
        <w:rPr>
          <w:color w:val="000000"/>
          <w:sz w:val="26"/>
          <w:szCs w:val="26"/>
          <w:lang w:bidi="ru-RU"/>
        </w:rPr>
        <w:t>дня</w:t>
      </w:r>
      <w:r w:rsidR="00635A1E">
        <w:rPr>
          <w:color w:val="000000"/>
          <w:sz w:val="26"/>
          <w:szCs w:val="26"/>
          <w:lang w:bidi="ru-RU"/>
        </w:rPr>
        <w:t xml:space="preserve"> </w:t>
      </w:r>
      <w:r w:rsidR="000F6540" w:rsidRPr="00BD5828">
        <w:rPr>
          <w:color w:val="000000"/>
          <w:sz w:val="26"/>
          <w:szCs w:val="26"/>
          <w:lang w:bidi="ru-RU"/>
        </w:rPr>
        <w:t>заселени</w:t>
      </w:r>
      <w:r w:rsidR="00D06FC2" w:rsidRPr="00BD5828">
        <w:rPr>
          <w:color w:val="000000"/>
          <w:sz w:val="26"/>
          <w:szCs w:val="26"/>
          <w:lang w:bidi="ru-RU"/>
        </w:rPr>
        <w:t>я</w:t>
      </w:r>
      <w:r w:rsidRPr="00BD5828">
        <w:rPr>
          <w:color w:val="000000"/>
          <w:sz w:val="26"/>
          <w:szCs w:val="26"/>
        </w:rPr>
        <w:t>.</w:t>
      </w:r>
    </w:p>
    <w:p w14:paraId="28A2CC62" w14:textId="60611D16" w:rsidR="00854E44" w:rsidRPr="00854E44" w:rsidRDefault="00353043" w:rsidP="00985E24">
      <w:pPr>
        <w:pStyle w:val="af2"/>
        <w:numPr>
          <w:ilvl w:val="1"/>
          <w:numId w:val="56"/>
        </w:numPr>
        <w:suppressAutoHyphens/>
        <w:ind w:left="0" w:firstLine="709"/>
        <w:jc w:val="both"/>
        <w:rPr>
          <w:color w:val="000000"/>
          <w:sz w:val="26"/>
          <w:szCs w:val="26"/>
        </w:rPr>
      </w:pPr>
      <w:r w:rsidRPr="00985E24">
        <w:rPr>
          <w:color w:val="000000"/>
          <w:sz w:val="26"/>
          <w:szCs w:val="26"/>
        </w:rPr>
        <w:t xml:space="preserve">Иностранные </w:t>
      </w:r>
      <w:r w:rsidR="008E1686" w:rsidRPr="00985E24">
        <w:rPr>
          <w:color w:val="000000"/>
          <w:sz w:val="26"/>
          <w:szCs w:val="26"/>
        </w:rPr>
        <w:t>обучающиеся</w:t>
      </w:r>
      <w:r w:rsidRPr="00985E24">
        <w:rPr>
          <w:color w:val="000000"/>
          <w:sz w:val="26"/>
          <w:szCs w:val="26"/>
        </w:rPr>
        <w:t xml:space="preserve">, </w:t>
      </w:r>
      <w:r w:rsidRPr="00985E24">
        <w:rPr>
          <w:color w:val="000000"/>
          <w:sz w:val="26"/>
          <w:szCs w:val="26"/>
          <w:lang w:bidi="ru-RU"/>
        </w:rPr>
        <w:t xml:space="preserve">проживающие </w:t>
      </w:r>
      <w:r w:rsidR="001C0C79" w:rsidRPr="00985E24">
        <w:rPr>
          <w:color w:val="000000"/>
          <w:sz w:val="26"/>
          <w:szCs w:val="26"/>
          <w:lang w:bidi="ru-RU"/>
        </w:rPr>
        <w:t xml:space="preserve">в </w:t>
      </w:r>
      <w:r w:rsidR="00BD5828" w:rsidRPr="00985E24">
        <w:rPr>
          <w:color w:val="000000"/>
          <w:sz w:val="26"/>
          <w:szCs w:val="26"/>
          <w:lang w:bidi="ru-RU"/>
        </w:rPr>
        <w:t xml:space="preserve">иных </w:t>
      </w:r>
      <w:r w:rsidRPr="00985E24">
        <w:rPr>
          <w:color w:val="000000"/>
          <w:sz w:val="26"/>
          <w:szCs w:val="26"/>
          <w:lang w:bidi="ru-RU"/>
        </w:rPr>
        <w:t>жил</w:t>
      </w:r>
      <w:r w:rsidR="00442683" w:rsidRPr="00985E24">
        <w:rPr>
          <w:color w:val="000000"/>
          <w:sz w:val="26"/>
          <w:szCs w:val="26"/>
          <w:lang w:bidi="ru-RU"/>
        </w:rPr>
        <w:t>ых помещениях</w:t>
      </w:r>
      <w:r w:rsidR="00442683" w:rsidRPr="00985E24">
        <w:rPr>
          <w:sz w:val="26"/>
          <w:szCs w:val="26"/>
          <w:lang w:bidi="ru-RU"/>
        </w:rPr>
        <w:t xml:space="preserve">, </w:t>
      </w:r>
      <w:r w:rsidRPr="00985E24">
        <w:rPr>
          <w:color w:val="000000"/>
          <w:sz w:val="26"/>
          <w:szCs w:val="26"/>
          <w:lang w:bidi="ru-RU"/>
        </w:rPr>
        <w:t xml:space="preserve">для постановки на миграционный учет </w:t>
      </w:r>
      <w:r w:rsidR="00C07E40" w:rsidRPr="00985E24">
        <w:rPr>
          <w:color w:val="000000"/>
          <w:sz w:val="26"/>
          <w:szCs w:val="26"/>
          <w:lang w:bidi="ru-RU"/>
        </w:rPr>
        <w:t xml:space="preserve">обязаны </w:t>
      </w:r>
      <w:r w:rsidRPr="00985E24">
        <w:rPr>
          <w:color w:val="000000"/>
          <w:sz w:val="26"/>
          <w:szCs w:val="26"/>
          <w:lang w:bidi="ru-RU"/>
        </w:rPr>
        <w:t>обратиться к собственник</w:t>
      </w:r>
      <w:r w:rsidR="00442683" w:rsidRPr="00985E24">
        <w:rPr>
          <w:color w:val="000000"/>
          <w:sz w:val="26"/>
          <w:szCs w:val="26"/>
          <w:lang w:bidi="ru-RU"/>
        </w:rPr>
        <w:t>ам</w:t>
      </w:r>
      <w:r w:rsidRPr="00985E24">
        <w:rPr>
          <w:color w:val="000000"/>
          <w:sz w:val="26"/>
          <w:szCs w:val="26"/>
          <w:lang w:bidi="ru-RU"/>
        </w:rPr>
        <w:t xml:space="preserve"> жил</w:t>
      </w:r>
      <w:r w:rsidR="00442683" w:rsidRPr="00985E24">
        <w:rPr>
          <w:color w:val="000000"/>
          <w:sz w:val="26"/>
          <w:szCs w:val="26"/>
          <w:lang w:bidi="ru-RU"/>
        </w:rPr>
        <w:t>ых</w:t>
      </w:r>
      <w:r w:rsidRPr="00985E24">
        <w:rPr>
          <w:color w:val="000000"/>
          <w:sz w:val="26"/>
          <w:szCs w:val="26"/>
          <w:lang w:bidi="ru-RU"/>
        </w:rPr>
        <w:t xml:space="preserve"> помещени</w:t>
      </w:r>
      <w:r w:rsidR="00442683" w:rsidRPr="00985E24">
        <w:rPr>
          <w:color w:val="000000"/>
          <w:sz w:val="26"/>
          <w:szCs w:val="26"/>
          <w:lang w:bidi="ru-RU"/>
        </w:rPr>
        <w:t>й</w:t>
      </w:r>
      <w:r w:rsidR="00B00C06" w:rsidRPr="00985E24">
        <w:rPr>
          <w:color w:val="000000"/>
          <w:sz w:val="26"/>
          <w:szCs w:val="26"/>
          <w:lang w:bidi="ru-RU"/>
        </w:rPr>
        <w:t xml:space="preserve"> и осуществить</w:t>
      </w:r>
      <w:r w:rsidRPr="00985E24">
        <w:rPr>
          <w:color w:val="000000"/>
          <w:sz w:val="26"/>
          <w:szCs w:val="26"/>
          <w:lang w:bidi="ru-RU"/>
        </w:rPr>
        <w:t xml:space="preserve"> </w:t>
      </w:r>
      <w:r w:rsidR="00B00C06" w:rsidRPr="00985E24">
        <w:rPr>
          <w:color w:val="000000"/>
          <w:sz w:val="26"/>
          <w:szCs w:val="26"/>
          <w:lang w:bidi="ru-RU"/>
        </w:rPr>
        <w:t xml:space="preserve">постановку на миграционный учет </w:t>
      </w:r>
      <w:r w:rsidR="00B27A3A" w:rsidRPr="00985E24">
        <w:rPr>
          <w:color w:val="000000"/>
          <w:sz w:val="26"/>
          <w:szCs w:val="26"/>
          <w:lang w:bidi="ru-RU"/>
        </w:rPr>
        <w:t>в течение</w:t>
      </w:r>
      <w:r w:rsidR="00B00C06" w:rsidRPr="00985E24">
        <w:rPr>
          <w:color w:val="000000"/>
          <w:sz w:val="26"/>
          <w:szCs w:val="26"/>
          <w:lang w:bidi="ru-RU"/>
        </w:rPr>
        <w:t xml:space="preserve"> </w:t>
      </w:r>
      <w:r w:rsidR="00D90619" w:rsidRPr="00985E24">
        <w:rPr>
          <w:color w:val="000000"/>
          <w:sz w:val="26"/>
          <w:szCs w:val="26"/>
          <w:lang w:bidi="ru-RU"/>
        </w:rPr>
        <w:t>7 </w:t>
      </w:r>
      <w:r w:rsidR="001373B9" w:rsidRPr="00985E24">
        <w:rPr>
          <w:color w:val="000000"/>
          <w:sz w:val="26"/>
          <w:szCs w:val="26"/>
          <w:lang w:bidi="ru-RU"/>
        </w:rPr>
        <w:t>(сем</w:t>
      </w:r>
      <w:r w:rsidR="00B27A3A" w:rsidRPr="00985E24">
        <w:rPr>
          <w:color w:val="000000"/>
          <w:sz w:val="26"/>
          <w:szCs w:val="26"/>
          <w:lang w:bidi="ru-RU"/>
        </w:rPr>
        <w:t>и</w:t>
      </w:r>
      <w:r w:rsidR="001373B9" w:rsidRPr="00985E24">
        <w:rPr>
          <w:color w:val="000000"/>
          <w:sz w:val="26"/>
          <w:szCs w:val="26"/>
          <w:lang w:bidi="ru-RU"/>
        </w:rPr>
        <w:t xml:space="preserve">) </w:t>
      </w:r>
      <w:r w:rsidR="00B00C06" w:rsidRPr="00985E24">
        <w:rPr>
          <w:color w:val="000000"/>
          <w:sz w:val="26"/>
          <w:szCs w:val="26"/>
          <w:lang w:bidi="ru-RU"/>
        </w:rPr>
        <w:t xml:space="preserve">рабочих дней </w:t>
      </w:r>
      <w:r w:rsidR="00B27A3A" w:rsidRPr="00985E24">
        <w:rPr>
          <w:color w:val="000000"/>
          <w:sz w:val="26"/>
          <w:szCs w:val="26"/>
          <w:lang w:bidi="ru-RU"/>
        </w:rPr>
        <w:t>со дня въезда в Российскую Федерацию</w:t>
      </w:r>
      <w:r w:rsidR="00B00C06" w:rsidRPr="00985E24">
        <w:rPr>
          <w:color w:val="000000"/>
          <w:sz w:val="26"/>
          <w:szCs w:val="26"/>
          <w:lang w:bidi="ru-RU"/>
        </w:rPr>
        <w:t>.</w:t>
      </w:r>
      <w:r w:rsidR="0012204F" w:rsidRPr="00985E24">
        <w:rPr>
          <w:color w:val="000000"/>
          <w:sz w:val="26"/>
          <w:szCs w:val="26"/>
          <w:lang w:bidi="ru-RU"/>
        </w:rPr>
        <w:t xml:space="preserve"> </w:t>
      </w:r>
      <w:r w:rsidR="008E1686" w:rsidRPr="00985E24">
        <w:rPr>
          <w:color w:val="000000"/>
          <w:sz w:val="26"/>
          <w:szCs w:val="26"/>
          <w:lang w:bidi="ru-RU"/>
        </w:rPr>
        <w:t xml:space="preserve">Такие </w:t>
      </w:r>
      <w:r w:rsidR="008E1686" w:rsidRPr="00985E24">
        <w:rPr>
          <w:color w:val="000000"/>
          <w:sz w:val="26"/>
          <w:szCs w:val="26"/>
        </w:rPr>
        <w:t>иностранные обучающиеся</w:t>
      </w:r>
      <w:r w:rsidR="00F8443A" w:rsidRPr="00985E24">
        <w:rPr>
          <w:color w:val="000000"/>
          <w:sz w:val="26"/>
          <w:szCs w:val="26"/>
        </w:rPr>
        <w:t xml:space="preserve"> </w:t>
      </w:r>
      <w:r w:rsidR="008705F0" w:rsidRPr="00985E24">
        <w:rPr>
          <w:color w:val="000000"/>
          <w:sz w:val="26"/>
          <w:szCs w:val="26"/>
        </w:rPr>
        <w:t xml:space="preserve">обязаны предоставить </w:t>
      </w:r>
      <w:r w:rsidR="007119F0" w:rsidRPr="00985E24">
        <w:rPr>
          <w:color w:val="000000"/>
          <w:sz w:val="26"/>
          <w:szCs w:val="26"/>
          <w:lang w:bidi="ru-RU"/>
        </w:rPr>
        <w:t>скан</w:t>
      </w:r>
      <w:r w:rsidR="008705F0" w:rsidRPr="00985E24">
        <w:rPr>
          <w:color w:val="000000"/>
          <w:sz w:val="26"/>
          <w:szCs w:val="26"/>
          <w:lang w:bidi="ru-RU"/>
        </w:rPr>
        <w:t xml:space="preserve">-копию </w:t>
      </w:r>
      <w:r w:rsidR="00854E44" w:rsidRPr="00985E24">
        <w:rPr>
          <w:color w:val="000000"/>
          <w:sz w:val="26"/>
          <w:szCs w:val="26"/>
        </w:rPr>
        <w:t>уведомлени</w:t>
      </w:r>
      <w:r w:rsidR="00976235">
        <w:rPr>
          <w:color w:val="000000"/>
          <w:sz w:val="26"/>
          <w:szCs w:val="26"/>
        </w:rPr>
        <w:t>я</w:t>
      </w:r>
      <w:r w:rsidR="00854E44" w:rsidRPr="00985E24">
        <w:rPr>
          <w:color w:val="000000"/>
          <w:sz w:val="26"/>
          <w:szCs w:val="26"/>
        </w:rPr>
        <w:t xml:space="preserve"> о прибытии  со штампом о постановке на миграционный учет</w:t>
      </w:r>
      <w:r w:rsidR="007119F0" w:rsidRPr="00985E24">
        <w:rPr>
          <w:color w:val="000000"/>
          <w:sz w:val="26"/>
          <w:szCs w:val="26"/>
          <w:lang w:bidi="ru-RU"/>
        </w:rPr>
        <w:t xml:space="preserve"> </w:t>
      </w:r>
      <w:r w:rsidR="00DF59F7" w:rsidRPr="00985E24">
        <w:rPr>
          <w:color w:val="000000"/>
          <w:sz w:val="26"/>
          <w:szCs w:val="26"/>
          <w:lang w:bidi="ru-RU"/>
        </w:rPr>
        <w:t xml:space="preserve">в </w:t>
      </w:r>
      <w:r w:rsidR="00492786" w:rsidRPr="00985E24">
        <w:rPr>
          <w:color w:val="000000"/>
          <w:sz w:val="26"/>
          <w:szCs w:val="26"/>
          <w:lang w:bidi="ru-RU"/>
        </w:rPr>
        <w:t xml:space="preserve">ЦВМСИГ </w:t>
      </w:r>
      <w:r w:rsidR="00B27A3A" w:rsidRPr="00985E24">
        <w:rPr>
          <w:color w:val="000000"/>
          <w:sz w:val="26"/>
          <w:szCs w:val="26"/>
          <w:lang w:bidi="ru-RU"/>
        </w:rPr>
        <w:t xml:space="preserve">в течение 3 (трех) рабочих дней </w:t>
      </w:r>
      <w:r w:rsidR="00B27A3A" w:rsidRPr="00985E24">
        <w:rPr>
          <w:color w:val="000000"/>
          <w:sz w:val="26"/>
          <w:szCs w:val="26"/>
        </w:rPr>
        <w:t xml:space="preserve">после </w:t>
      </w:r>
      <w:r w:rsidR="00854E44" w:rsidRPr="00985E24">
        <w:rPr>
          <w:color w:val="000000"/>
          <w:sz w:val="26"/>
          <w:szCs w:val="26"/>
        </w:rPr>
        <w:t xml:space="preserve">её </w:t>
      </w:r>
      <w:r w:rsidR="00B27A3A" w:rsidRPr="00985E24">
        <w:rPr>
          <w:color w:val="000000"/>
          <w:sz w:val="26"/>
          <w:szCs w:val="26"/>
        </w:rPr>
        <w:t>получения</w:t>
      </w:r>
      <w:r w:rsidR="00854E44" w:rsidRPr="00985E24">
        <w:rPr>
          <w:color w:val="000000"/>
          <w:sz w:val="26"/>
          <w:szCs w:val="26"/>
        </w:rPr>
        <w:t xml:space="preserve"> </w:t>
      </w:r>
      <w:r w:rsidR="0012204F" w:rsidRPr="00854E44">
        <w:rPr>
          <w:sz w:val="26"/>
          <w:szCs w:val="26"/>
          <w:lang w:bidi="ru-RU"/>
        </w:rPr>
        <w:t xml:space="preserve">посредством личного обращения или направления документа на адрес </w:t>
      </w:r>
      <w:r w:rsidR="0012204F" w:rsidRPr="00854E44">
        <w:rPr>
          <w:sz w:val="26"/>
          <w:szCs w:val="26"/>
        </w:rPr>
        <w:t>электронной</w:t>
      </w:r>
      <w:r w:rsidR="0012204F" w:rsidRPr="00854E44">
        <w:rPr>
          <w:sz w:val="26"/>
          <w:szCs w:val="26"/>
          <w:lang w:bidi="ru-RU"/>
        </w:rPr>
        <w:t xml:space="preserve"> почты </w:t>
      </w:r>
      <w:hyperlink r:id="rId10" w:history="1">
        <w:r w:rsidR="0012204F" w:rsidRPr="00854E44">
          <w:rPr>
            <w:rStyle w:val="a3"/>
            <w:sz w:val="26"/>
            <w:szCs w:val="26"/>
            <w:lang w:bidi="ru-RU"/>
          </w:rPr>
          <w:t>visa-registration@hse.ru</w:t>
        </w:r>
      </w:hyperlink>
      <w:r w:rsidR="0012204F" w:rsidRPr="00854E44">
        <w:rPr>
          <w:sz w:val="26"/>
          <w:szCs w:val="26"/>
          <w:lang w:bidi="ru-RU"/>
        </w:rPr>
        <w:t xml:space="preserve"> или через раздел «Миграционный учет» в мобильном приложении HSEAppX</w:t>
      </w:r>
      <w:r w:rsidR="0012204F" w:rsidRPr="00854E44">
        <w:rPr>
          <w:color w:val="000000"/>
          <w:sz w:val="26"/>
          <w:szCs w:val="26"/>
        </w:rPr>
        <w:t>.</w:t>
      </w:r>
    </w:p>
    <w:p w14:paraId="7183FD98" w14:textId="601D3CA2" w:rsidR="003544E8" w:rsidRDefault="003544E8" w:rsidP="00985E24">
      <w:pPr>
        <w:numPr>
          <w:ilvl w:val="1"/>
          <w:numId w:val="56"/>
        </w:numPr>
        <w:suppressAutoHyphens/>
        <w:ind w:left="0" w:firstLine="709"/>
        <w:contextualSpacing/>
        <w:jc w:val="both"/>
        <w:rPr>
          <w:color w:val="000000"/>
          <w:sz w:val="26"/>
          <w:szCs w:val="26"/>
        </w:rPr>
      </w:pPr>
      <w:r w:rsidRPr="00854E44">
        <w:rPr>
          <w:color w:val="000000"/>
          <w:sz w:val="26"/>
          <w:szCs w:val="26"/>
        </w:rPr>
        <w:t xml:space="preserve">В случае установления органом миграционного учета факта фиктивной постановки на учет по </w:t>
      </w:r>
      <w:r w:rsidRPr="00854E44">
        <w:rPr>
          <w:color w:val="000000"/>
          <w:sz w:val="26"/>
          <w:szCs w:val="26"/>
          <w:lang w:bidi="ru-RU"/>
        </w:rPr>
        <w:t>месту</w:t>
      </w:r>
      <w:r w:rsidRPr="00854E44">
        <w:rPr>
          <w:color w:val="000000"/>
          <w:sz w:val="26"/>
          <w:szCs w:val="26"/>
        </w:rPr>
        <w:t xml:space="preserve"> пребывания</w:t>
      </w:r>
      <w:r w:rsidR="00D53070" w:rsidRPr="00854E44">
        <w:rPr>
          <w:color w:val="000000"/>
          <w:sz w:val="26"/>
          <w:szCs w:val="26"/>
        </w:rPr>
        <w:t>,</w:t>
      </w:r>
      <w:r w:rsidRPr="00854E44">
        <w:rPr>
          <w:color w:val="000000"/>
          <w:sz w:val="26"/>
          <w:szCs w:val="26"/>
        </w:rPr>
        <w:t xml:space="preserve"> иностранный </w:t>
      </w:r>
      <w:r w:rsidR="00B565F0" w:rsidRPr="00854E44">
        <w:rPr>
          <w:color w:val="000000"/>
          <w:sz w:val="26"/>
          <w:szCs w:val="26"/>
        </w:rPr>
        <w:t xml:space="preserve">обучающийся </w:t>
      </w:r>
      <w:r w:rsidR="00AF270C" w:rsidRPr="00854E44">
        <w:rPr>
          <w:color w:val="000000"/>
          <w:sz w:val="26"/>
          <w:szCs w:val="26"/>
        </w:rPr>
        <w:t xml:space="preserve">может быть привлечен к ответственности за нарушение </w:t>
      </w:r>
      <w:r w:rsidR="00BD5828" w:rsidRPr="00854E44">
        <w:rPr>
          <w:color w:val="000000"/>
          <w:sz w:val="26"/>
          <w:szCs w:val="26"/>
        </w:rPr>
        <w:t>п</w:t>
      </w:r>
      <w:r w:rsidR="008D2CD3" w:rsidRPr="00854E44">
        <w:rPr>
          <w:color w:val="000000"/>
          <w:sz w:val="26"/>
          <w:szCs w:val="26"/>
        </w:rPr>
        <w:t>равил</w:t>
      </w:r>
      <w:r w:rsidR="00AF270C" w:rsidRPr="00854E44">
        <w:rPr>
          <w:color w:val="000000"/>
          <w:sz w:val="26"/>
          <w:szCs w:val="26"/>
        </w:rPr>
        <w:t xml:space="preserve"> осуществления миграционного учета иностранных граждан в Российской Федерации</w:t>
      </w:r>
      <w:r w:rsidR="008C5655" w:rsidRPr="00854E44">
        <w:rPr>
          <w:color w:val="000000"/>
          <w:sz w:val="26"/>
          <w:szCs w:val="26"/>
        </w:rPr>
        <w:t>.</w:t>
      </w:r>
    </w:p>
    <w:p w14:paraId="6FB81EDA" w14:textId="77777777" w:rsidR="00985E24" w:rsidRPr="00854E44" w:rsidRDefault="00985E24" w:rsidP="00461C63">
      <w:pPr>
        <w:suppressAutoHyphens/>
        <w:ind w:left="709"/>
        <w:contextualSpacing/>
        <w:jc w:val="both"/>
        <w:rPr>
          <w:color w:val="000000"/>
          <w:sz w:val="26"/>
          <w:szCs w:val="26"/>
        </w:rPr>
      </w:pPr>
    </w:p>
    <w:p w14:paraId="68803041" w14:textId="48F261B8" w:rsidR="002F3AFD" w:rsidRPr="00424037" w:rsidRDefault="00D87D4D" w:rsidP="00014795">
      <w:pPr>
        <w:pStyle w:val="1"/>
        <w:numPr>
          <w:ilvl w:val="0"/>
          <w:numId w:val="56"/>
        </w:numPr>
        <w:tabs>
          <w:tab w:val="left" w:pos="567"/>
        </w:tabs>
        <w:ind w:left="0" w:right="3" w:firstLine="0"/>
        <w:rPr>
          <w:sz w:val="26"/>
          <w:szCs w:val="26"/>
        </w:rPr>
      </w:pPr>
      <w:bookmarkStart w:id="5" w:name="_Toc175305531"/>
      <w:r w:rsidRPr="00424037">
        <w:rPr>
          <w:sz w:val="26"/>
          <w:szCs w:val="26"/>
        </w:rPr>
        <w:t>П</w:t>
      </w:r>
      <w:r w:rsidR="002F3AFD" w:rsidRPr="00424037">
        <w:rPr>
          <w:sz w:val="26"/>
          <w:szCs w:val="26"/>
        </w:rPr>
        <w:t>рохождени</w:t>
      </w:r>
      <w:r w:rsidRPr="00424037">
        <w:rPr>
          <w:sz w:val="26"/>
          <w:szCs w:val="26"/>
        </w:rPr>
        <w:t>е</w:t>
      </w:r>
      <w:r w:rsidR="002F3AFD" w:rsidRPr="00424037">
        <w:rPr>
          <w:sz w:val="26"/>
          <w:szCs w:val="26"/>
        </w:rPr>
        <w:t xml:space="preserve"> </w:t>
      </w:r>
      <w:bookmarkStart w:id="6" w:name="_Toc111806770"/>
      <w:r w:rsidR="002F3AFD" w:rsidRPr="00424037">
        <w:rPr>
          <w:sz w:val="26"/>
          <w:szCs w:val="26"/>
        </w:rPr>
        <w:t xml:space="preserve">иностранными </w:t>
      </w:r>
      <w:r w:rsidR="00B565F0" w:rsidRPr="00424037">
        <w:rPr>
          <w:sz w:val="26"/>
          <w:szCs w:val="26"/>
        </w:rPr>
        <w:t>обучающимися</w:t>
      </w:r>
      <w:r w:rsidR="002F3AFD" w:rsidRPr="00424037">
        <w:rPr>
          <w:sz w:val="26"/>
          <w:szCs w:val="26"/>
        </w:rPr>
        <w:t xml:space="preserve"> </w:t>
      </w:r>
      <w:bookmarkEnd w:id="6"/>
      <w:r w:rsidR="00960968">
        <w:rPr>
          <w:sz w:val="26"/>
          <w:szCs w:val="26"/>
        </w:rPr>
        <w:t>процедуры МОДФ</w:t>
      </w:r>
      <w:bookmarkEnd w:id="5"/>
    </w:p>
    <w:p w14:paraId="0E92B797" w14:textId="28041AF9" w:rsidR="00AA2DB0" w:rsidRPr="00D11F54" w:rsidRDefault="00AA2DB0" w:rsidP="00F61903">
      <w:pPr>
        <w:numPr>
          <w:ilvl w:val="1"/>
          <w:numId w:val="56"/>
        </w:numPr>
        <w:tabs>
          <w:tab w:val="left" w:pos="1276"/>
        </w:tabs>
        <w:suppressAutoHyphens/>
        <w:spacing w:after="120"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 w:rsidRPr="007D4B5B">
        <w:rPr>
          <w:color w:val="000000"/>
          <w:sz w:val="26"/>
          <w:szCs w:val="26"/>
          <w:lang w:bidi="ru-RU"/>
        </w:rPr>
        <w:t xml:space="preserve">Иностранные </w:t>
      </w:r>
      <w:r w:rsidR="00B565F0">
        <w:rPr>
          <w:color w:val="000000"/>
          <w:sz w:val="26"/>
          <w:szCs w:val="26"/>
          <w:lang w:bidi="ru-RU"/>
        </w:rPr>
        <w:t>обучающиеся</w:t>
      </w:r>
      <w:r w:rsidRPr="007D4B5B">
        <w:rPr>
          <w:color w:val="000000"/>
          <w:sz w:val="26"/>
          <w:szCs w:val="26"/>
          <w:lang w:bidi="ru-RU"/>
        </w:rPr>
        <w:t xml:space="preserve">, </w:t>
      </w:r>
      <w:r w:rsidR="00C34411">
        <w:rPr>
          <w:color w:val="000000"/>
          <w:sz w:val="26"/>
          <w:szCs w:val="26"/>
          <w:lang w:bidi="ru-RU"/>
        </w:rPr>
        <w:t>въезжающие</w:t>
      </w:r>
      <w:r w:rsidR="00C34411" w:rsidRPr="007D4B5B">
        <w:rPr>
          <w:color w:val="000000"/>
          <w:sz w:val="26"/>
          <w:szCs w:val="26"/>
          <w:lang w:bidi="ru-RU"/>
        </w:rPr>
        <w:t xml:space="preserve"> </w:t>
      </w:r>
      <w:r w:rsidRPr="009B02C9">
        <w:rPr>
          <w:color w:val="000000"/>
          <w:sz w:val="26"/>
          <w:szCs w:val="26"/>
          <w:lang w:bidi="ru-RU"/>
        </w:rPr>
        <w:t xml:space="preserve">в Российскую Федерацию (за </w:t>
      </w:r>
      <w:r w:rsidRPr="00D11F54">
        <w:rPr>
          <w:color w:val="000000"/>
          <w:sz w:val="26"/>
          <w:szCs w:val="26"/>
          <w:lang w:bidi="ru-RU"/>
        </w:rPr>
        <w:t xml:space="preserve">исключением </w:t>
      </w:r>
      <w:r w:rsidR="00AE6ABE" w:rsidRPr="00D11F54">
        <w:rPr>
          <w:color w:val="000000"/>
          <w:sz w:val="26"/>
          <w:szCs w:val="26"/>
          <w:lang w:bidi="ru-RU"/>
        </w:rPr>
        <w:t xml:space="preserve">случаев, установленных законодательством </w:t>
      </w:r>
      <w:r w:rsidR="00FF7499" w:rsidRPr="00D11F54">
        <w:rPr>
          <w:color w:val="000000"/>
          <w:sz w:val="26"/>
          <w:szCs w:val="26"/>
          <w:lang w:bidi="ru-RU"/>
        </w:rPr>
        <w:t>Российской Федерации</w:t>
      </w:r>
      <w:r w:rsidRPr="00D11F54">
        <w:rPr>
          <w:color w:val="000000"/>
          <w:sz w:val="26"/>
          <w:szCs w:val="26"/>
          <w:lang w:bidi="ru-RU"/>
        </w:rPr>
        <w:t>), должны проходить</w:t>
      </w:r>
      <w:r w:rsidR="00442683" w:rsidRPr="00D11F54">
        <w:rPr>
          <w:color w:val="000000"/>
          <w:sz w:val="26"/>
          <w:szCs w:val="26"/>
          <w:lang w:bidi="ru-RU"/>
        </w:rPr>
        <w:t xml:space="preserve"> </w:t>
      </w:r>
      <w:r w:rsidR="00960968">
        <w:rPr>
          <w:color w:val="000000"/>
          <w:sz w:val="26"/>
          <w:szCs w:val="26"/>
          <w:lang w:bidi="ru-RU"/>
        </w:rPr>
        <w:t xml:space="preserve">процедуру </w:t>
      </w:r>
      <w:r w:rsidR="00F15FF8" w:rsidRPr="00D11F54">
        <w:rPr>
          <w:color w:val="000000"/>
          <w:sz w:val="26"/>
          <w:szCs w:val="26"/>
          <w:lang w:bidi="ru-RU"/>
        </w:rPr>
        <w:t>МОДФ</w:t>
      </w:r>
      <w:r w:rsidRPr="00D11F54">
        <w:rPr>
          <w:color w:val="000000"/>
          <w:sz w:val="26"/>
          <w:szCs w:val="26"/>
          <w:lang w:bidi="ru-RU"/>
        </w:rPr>
        <w:t xml:space="preserve">. </w:t>
      </w:r>
    </w:p>
    <w:p w14:paraId="564C977E" w14:textId="141F51C1" w:rsidR="003855F1" w:rsidRDefault="001E7D5C" w:rsidP="00C45AD6">
      <w:pPr>
        <w:numPr>
          <w:ilvl w:val="1"/>
          <w:numId w:val="56"/>
        </w:numPr>
        <w:tabs>
          <w:tab w:val="left" w:pos="1276"/>
        </w:tabs>
        <w:suppressAutoHyphens/>
        <w:spacing w:after="120"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 w:rsidRPr="00D11F54">
        <w:rPr>
          <w:color w:val="000000"/>
          <w:sz w:val="26"/>
          <w:szCs w:val="26"/>
        </w:rPr>
        <w:lastRenderedPageBreak/>
        <w:t xml:space="preserve">Для своевременного продления </w:t>
      </w:r>
      <w:r w:rsidRPr="00D11F54">
        <w:rPr>
          <w:color w:val="000000"/>
          <w:sz w:val="26"/>
          <w:szCs w:val="26"/>
          <w:lang w:bidi="ru-RU"/>
        </w:rPr>
        <w:t>срока временного пребывания</w:t>
      </w:r>
      <w:r w:rsidR="009E6B24">
        <w:rPr>
          <w:color w:val="000000"/>
          <w:sz w:val="26"/>
          <w:szCs w:val="26"/>
          <w:lang w:bidi="ru-RU"/>
        </w:rPr>
        <w:t xml:space="preserve"> иностранных </w:t>
      </w:r>
      <w:r w:rsidR="00945C3B">
        <w:rPr>
          <w:color w:val="000000"/>
          <w:sz w:val="26"/>
          <w:szCs w:val="26"/>
          <w:lang w:bidi="ru-RU"/>
        </w:rPr>
        <w:t>обучающихся</w:t>
      </w:r>
      <w:r w:rsidRPr="00D11F54">
        <w:rPr>
          <w:color w:val="000000"/>
          <w:sz w:val="26"/>
          <w:szCs w:val="26"/>
          <w:lang w:bidi="ru-RU"/>
        </w:rPr>
        <w:t xml:space="preserve"> в </w:t>
      </w:r>
      <w:r w:rsidR="008705F0" w:rsidRPr="00D11F54">
        <w:rPr>
          <w:color w:val="000000"/>
          <w:sz w:val="26"/>
          <w:szCs w:val="26"/>
          <w:lang w:bidi="ru-RU"/>
        </w:rPr>
        <w:t>Российской</w:t>
      </w:r>
      <w:r w:rsidR="003F1FD2">
        <w:rPr>
          <w:color w:val="000000"/>
          <w:sz w:val="26"/>
          <w:szCs w:val="26"/>
          <w:lang w:bidi="ru-RU"/>
        </w:rPr>
        <w:t xml:space="preserve"> Федерации</w:t>
      </w:r>
      <w:r w:rsidR="00960968">
        <w:rPr>
          <w:color w:val="000000"/>
          <w:sz w:val="26"/>
          <w:szCs w:val="26"/>
          <w:lang w:bidi="ru-RU"/>
        </w:rPr>
        <w:t>,</w:t>
      </w:r>
      <w:r w:rsidRPr="00D11F54">
        <w:rPr>
          <w:color w:val="000000"/>
          <w:sz w:val="26"/>
          <w:szCs w:val="26"/>
          <w:lang w:bidi="ru-RU"/>
        </w:rPr>
        <w:t xml:space="preserve"> </w:t>
      </w:r>
      <w:r w:rsidR="00844BF1" w:rsidRPr="00D11F54">
        <w:rPr>
          <w:color w:val="000000"/>
          <w:sz w:val="26"/>
          <w:szCs w:val="26"/>
          <w:lang w:bidi="ru-RU"/>
        </w:rPr>
        <w:t>иностранны</w:t>
      </w:r>
      <w:r w:rsidR="004E2B01" w:rsidRPr="00D11F54">
        <w:rPr>
          <w:color w:val="000000"/>
          <w:sz w:val="26"/>
          <w:szCs w:val="26"/>
          <w:lang w:bidi="ru-RU"/>
        </w:rPr>
        <w:t>м</w:t>
      </w:r>
      <w:r w:rsidR="00844BF1" w:rsidRPr="00D11F54">
        <w:rPr>
          <w:color w:val="000000"/>
          <w:sz w:val="26"/>
          <w:szCs w:val="26"/>
          <w:lang w:bidi="ru-RU"/>
        </w:rPr>
        <w:t xml:space="preserve"> </w:t>
      </w:r>
      <w:r w:rsidR="00B565F0" w:rsidRPr="00D11F54">
        <w:rPr>
          <w:color w:val="000000"/>
          <w:sz w:val="26"/>
          <w:szCs w:val="26"/>
          <w:lang w:bidi="ru-RU"/>
        </w:rPr>
        <w:t>обучающимся</w:t>
      </w:r>
      <w:r w:rsidR="00D81A2F" w:rsidRPr="00D11F54">
        <w:rPr>
          <w:color w:val="000000"/>
          <w:sz w:val="26"/>
          <w:szCs w:val="26"/>
          <w:lang w:bidi="ru-RU"/>
        </w:rPr>
        <w:t xml:space="preserve"> </w:t>
      </w:r>
      <w:r w:rsidR="003B646D">
        <w:rPr>
          <w:color w:val="000000"/>
          <w:sz w:val="26"/>
          <w:szCs w:val="26"/>
          <w:lang w:bidi="ru-RU"/>
        </w:rPr>
        <w:t>необходимо</w:t>
      </w:r>
      <w:r w:rsidR="003B646D" w:rsidRPr="00D11F54">
        <w:rPr>
          <w:color w:val="000000"/>
          <w:sz w:val="26"/>
          <w:szCs w:val="26"/>
          <w:lang w:bidi="ru-RU"/>
        </w:rPr>
        <w:t xml:space="preserve"> </w:t>
      </w:r>
      <w:r w:rsidR="00960968">
        <w:rPr>
          <w:color w:val="000000"/>
          <w:sz w:val="26"/>
          <w:szCs w:val="26"/>
          <w:lang w:bidi="ru-RU"/>
        </w:rPr>
        <w:t xml:space="preserve">пройти процедуру </w:t>
      </w:r>
      <w:r w:rsidR="003B646D">
        <w:rPr>
          <w:color w:val="000000"/>
          <w:sz w:val="26"/>
          <w:szCs w:val="26"/>
          <w:lang w:bidi="ru-RU"/>
        </w:rPr>
        <w:t>МОДФ</w:t>
      </w:r>
      <w:r w:rsidR="003B646D" w:rsidRPr="00D11F54">
        <w:rPr>
          <w:color w:val="000000"/>
          <w:sz w:val="26"/>
          <w:szCs w:val="26"/>
          <w:lang w:bidi="ru-RU"/>
        </w:rPr>
        <w:t xml:space="preserve"> </w:t>
      </w:r>
      <w:r w:rsidRPr="00D11F54">
        <w:rPr>
          <w:color w:val="000000"/>
          <w:sz w:val="26"/>
          <w:szCs w:val="26"/>
          <w:lang w:bidi="ru-RU"/>
        </w:rPr>
        <w:t>в</w:t>
      </w:r>
      <w:r w:rsidR="00844BF1" w:rsidRPr="00D11F54">
        <w:rPr>
          <w:color w:val="000000"/>
          <w:sz w:val="26"/>
          <w:szCs w:val="26"/>
          <w:lang w:bidi="ru-RU"/>
        </w:rPr>
        <w:t xml:space="preserve"> </w:t>
      </w:r>
      <w:r w:rsidRPr="00D11F54">
        <w:rPr>
          <w:color w:val="000000"/>
          <w:sz w:val="26"/>
          <w:szCs w:val="26"/>
          <w:lang w:bidi="ru-RU"/>
        </w:rPr>
        <w:t xml:space="preserve">течение </w:t>
      </w:r>
      <w:r w:rsidR="003B646D">
        <w:rPr>
          <w:color w:val="000000"/>
          <w:sz w:val="26"/>
          <w:szCs w:val="26"/>
          <w:lang w:bidi="ru-RU"/>
        </w:rPr>
        <w:t>90</w:t>
      </w:r>
      <w:r w:rsidRPr="00D11F54">
        <w:rPr>
          <w:color w:val="000000"/>
          <w:sz w:val="26"/>
          <w:szCs w:val="26"/>
          <w:lang w:bidi="ru-RU"/>
        </w:rPr>
        <w:t xml:space="preserve"> </w:t>
      </w:r>
      <w:r w:rsidR="001373B9" w:rsidRPr="00D11F54">
        <w:rPr>
          <w:color w:val="000000"/>
          <w:sz w:val="26"/>
          <w:szCs w:val="26"/>
          <w:lang w:bidi="ru-RU"/>
        </w:rPr>
        <w:t>(</w:t>
      </w:r>
      <w:r w:rsidR="003B646D">
        <w:rPr>
          <w:color w:val="000000"/>
          <w:sz w:val="26"/>
          <w:szCs w:val="26"/>
          <w:lang w:bidi="ru-RU"/>
        </w:rPr>
        <w:t>девяност</w:t>
      </w:r>
      <w:r w:rsidR="009F5B21">
        <w:rPr>
          <w:color w:val="000000"/>
          <w:sz w:val="26"/>
          <w:szCs w:val="26"/>
          <w:lang w:bidi="ru-RU"/>
        </w:rPr>
        <w:t>а</w:t>
      </w:r>
      <w:r w:rsidR="001373B9" w:rsidRPr="00D11F54">
        <w:rPr>
          <w:color w:val="000000"/>
          <w:sz w:val="26"/>
          <w:szCs w:val="26"/>
          <w:lang w:bidi="ru-RU"/>
        </w:rPr>
        <w:t>)</w:t>
      </w:r>
      <w:r w:rsidR="00B56BE0" w:rsidRPr="00D11F54">
        <w:rPr>
          <w:color w:val="000000"/>
          <w:sz w:val="26"/>
          <w:szCs w:val="26"/>
          <w:lang w:bidi="ru-RU"/>
        </w:rPr>
        <w:t xml:space="preserve"> календарных</w:t>
      </w:r>
      <w:r w:rsidR="001373B9" w:rsidRPr="00D11F54">
        <w:rPr>
          <w:color w:val="000000"/>
          <w:sz w:val="26"/>
          <w:szCs w:val="26"/>
          <w:lang w:bidi="ru-RU"/>
        </w:rPr>
        <w:t xml:space="preserve"> </w:t>
      </w:r>
      <w:r w:rsidRPr="00D11F54">
        <w:rPr>
          <w:color w:val="000000"/>
          <w:sz w:val="26"/>
          <w:szCs w:val="26"/>
          <w:lang w:bidi="ru-RU"/>
        </w:rPr>
        <w:t xml:space="preserve">дней </w:t>
      </w:r>
      <w:r w:rsidR="00844BF1" w:rsidRPr="00D11F54">
        <w:rPr>
          <w:color w:val="000000"/>
          <w:sz w:val="26"/>
          <w:szCs w:val="26"/>
          <w:lang w:bidi="ru-RU"/>
        </w:rPr>
        <w:t xml:space="preserve">со дня </w:t>
      </w:r>
      <w:r w:rsidRPr="00D11F54">
        <w:rPr>
          <w:color w:val="000000"/>
          <w:sz w:val="26"/>
          <w:szCs w:val="26"/>
          <w:lang w:bidi="ru-RU"/>
        </w:rPr>
        <w:t xml:space="preserve">въезда в </w:t>
      </w:r>
      <w:r w:rsidR="00A605AE" w:rsidRPr="00D11F54">
        <w:rPr>
          <w:color w:val="000000"/>
          <w:sz w:val="26"/>
          <w:szCs w:val="26"/>
          <w:lang w:bidi="ru-RU"/>
        </w:rPr>
        <w:t>Российскую Федерацию</w:t>
      </w:r>
      <w:r w:rsidR="003B646D">
        <w:rPr>
          <w:color w:val="000000"/>
          <w:sz w:val="26"/>
          <w:szCs w:val="26"/>
          <w:lang w:bidi="ru-RU"/>
        </w:rPr>
        <w:t xml:space="preserve">. </w:t>
      </w:r>
    </w:p>
    <w:p w14:paraId="3ADE430F" w14:textId="46698BCE" w:rsidR="00A8337F" w:rsidRDefault="003855F1" w:rsidP="00985E24">
      <w:pPr>
        <w:numPr>
          <w:ilvl w:val="1"/>
          <w:numId w:val="56"/>
        </w:numPr>
        <w:tabs>
          <w:tab w:val="left" w:pos="1276"/>
        </w:tabs>
        <w:suppressAutoHyphens/>
        <w:spacing w:after="120"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 w:rsidRPr="00A8337F">
        <w:rPr>
          <w:color w:val="000000"/>
          <w:sz w:val="26"/>
          <w:szCs w:val="26"/>
          <w:lang w:bidi="ru-RU"/>
        </w:rPr>
        <w:t xml:space="preserve">В результате прохождения медицинского освидетельствования иностранный обучающийся получает медицинские сертификаты. </w:t>
      </w:r>
      <w:r w:rsidR="003B646D" w:rsidRPr="00A8337F">
        <w:rPr>
          <w:color w:val="000000"/>
          <w:sz w:val="26"/>
          <w:szCs w:val="26"/>
          <w:lang w:bidi="ru-RU"/>
        </w:rPr>
        <w:t xml:space="preserve">Срок действия </w:t>
      </w:r>
      <w:r w:rsidR="00A8337F" w:rsidRPr="00A8337F">
        <w:rPr>
          <w:color w:val="000000"/>
          <w:sz w:val="26"/>
          <w:szCs w:val="26"/>
          <w:lang w:bidi="ru-RU"/>
        </w:rPr>
        <w:t xml:space="preserve">медицинских </w:t>
      </w:r>
      <w:r w:rsidR="000F753C" w:rsidRPr="00A8337F">
        <w:rPr>
          <w:color w:val="000000"/>
          <w:sz w:val="26"/>
          <w:szCs w:val="26"/>
          <w:lang w:bidi="ru-RU"/>
        </w:rPr>
        <w:t>сертификато</w:t>
      </w:r>
      <w:r w:rsidR="00A8337F" w:rsidRPr="00A8337F">
        <w:rPr>
          <w:color w:val="000000"/>
          <w:sz w:val="26"/>
          <w:szCs w:val="26"/>
          <w:lang w:bidi="ru-RU"/>
        </w:rPr>
        <w:t xml:space="preserve">в </w:t>
      </w:r>
      <w:r w:rsidR="003B646D" w:rsidRPr="00A8337F">
        <w:rPr>
          <w:color w:val="000000"/>
          <w:sz w:val="26"/>
          <w:szCs w:val="26"/>
          <w:lang w:bidi="ru-RU"/>
        </w:rPr>
        <w:t>составляет 1 (один) го</w:t>
      </w:r>
      <w:r w:rsidR="000F753C" w:rsidRPr="00A8337F">
        <w:rPr>
          <w:color w:val="000000"/>
          <w:sz w:val="26"/>
          <w:szCs w:val="26"/>
          <w:lang w:bidi="ru-RU"/>
        </w:rPr>
        <w:t>д</w:t>
      </w:r>
      <w:r w:rsidR="003B646D" w:rsidRPr="00A8337F">
        <w:rPr>
          <w:color w:val="000000"/>
          <w:sz w:val="26"/>
          <w:szCs w:val="26"/>
          <w:lang w:bidi="ru-RU"/>
        </w:rPr>
        <w:t>. Медицинское освидетельствование необходимо проходить ежегодно.</w:t>
      </w:r>
      <w:r w:rsidRPr="00A8337F">
        <w:rPr>
          <w:color w:val="000000"/>
          <w:sz w:val="26"/>
          <w:szCs w:val="26"/>
        </w:rPr>
        <w:t xml:space="preserve"> </w:t>
      </w:r>
    </w:p>
    <w:p w14:paraId="3C32FA52" w14:textId="716C72A1" w:rsidR="00A8337F" w:rsidRDefault="00A8337F" w:rsidP="00985E24">
      <w:pPr>
        <w:numPr>
          <w:ilvl w:val="1"/>
          <w:numId w:val="56"/>
        </w:numPr>
        <w:tabs>
          <w:tab w:val="left" w:pos="1276"/>
        </w:tabs>
        <w:suppressAutoHyphens/>
        <w:spacing w:after="120"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 w:rsidRPr="00A8337F">
        <w:rPr>
          <w:color w:val="000000"/>
          <w:sz w:val="26"/>
          <w:szCs w:val="26"/>
          <w:lang w:bidi="ru-RU"/>
        </w:rPr>
        <w:t xml:space="preserve">Перечень медицинских анализов и осмотров, включенных в медицинское освидетельствование иностранных обучающихся, определяется нормативными правовыми актами Министерства здравоохранения Российской Федерации. </w:t>
      </w:r>
    </w:p>
    <w:p w14:paraId="4039DD96" w14:textId="58635FBE" w:rsidR="00A8337F" w:rsidRDefault="00A8337F" w:rsidP="00985E24">
      <w:pPr>
        <w:numPr>
          <w:ilvl w:val="1"/>
          <w:numId w:val="56"/>
        </w:numPr>
        <w:tabs>
          <w:tab w:val="left" w:pos="1276"/>
        </w:tabs>
        <w:suppressAutoHyphens/>
        <w:spacing w:after="120"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 w:rsidRPr="00A8337F">
        <w:rPr>
          <w:color w:val="000000"/>
          <w:sz w:val="26"/>
          <w:szCs w:val="26"/>
        </w:rPr>
        <w:t xml:space="preserve">В результате прохождения дактилоскопической регистрации и фотографирования иностранный обучающийся получает документ, подтверждающий прохождение иностранным обучающимся обязательной государственной дактилоскопической регистрации и фотографирования (далее – дактокарта). </w:t>
      </w:r>
    </w:p>
    <w:p w14:paraId="7C7DC907" w14:textId="7DCEBA6E" w:rsidR="00633381" w:rsidRDefault="00633381" w:rsidP="00985E24">
      <w:pPr>
        <w:numPr>
          <w:ilvl w:val="1"/>
          <w:numId w:val="56"/>
        </w:numPr>
        <w:tabs>
          <w:tab w:val="left" w:pos="1276"/>
        </w:tabs>
        <w:suppressAutoHyphens/>
        <w:spacing w:after="120"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>
        <w:rPr>
          <w:color w:val="000000"/>
          <w:sz w:val="26"/>
          <w:szCs w:val="26"/>
          <w:lang w:bidi="ru-RU"/>
        </w:rPr>
        <w:t xml:space="preserve">Учет иностранных обучающихся, прошедших процедуру МОДФ, ведет ЦВМСИГ. </w:t>
      </w:r>
      <w:r w:rsidR="00A8337F" w:rsidRPr="001F39D7">
        <w:rPr>
          <w:color w:val="000000"/>
          <w:sz w:val="26"/>
          <w:szCs w:val="26"/>
          <w:lang w:bidi="ru-RU"/>
        </w:rPr>
        <w:t xml:space="preserve">Иностранный обучающийся должен предоставить в ЦВМСИГ скан-копии полученных медицинских </w:t>
      </w:r>
      <w:r w:rsidR="00A8337F">
        <w:rPr>
          <w:color w:val="000000"/>
          <w:sz w:val="26"/>
          <w:szCs w:val="26"/>
          <w:lang w:bidi="ru-RU"/>
        </w:rPr>
        <w:t>сертификатов</w:t>
      </w:r>
      <w:r w:rsidR="00A8337F" w:rsidRPr="001F39D7">
        <w:rPr>
          <w:color w:val="000000"/>
          <w:sz w:val="26"/>
          <w:szCs w:val="26"/>
          <w:lang w:bidi="ru-RU"/>
        </w:rPr>
        <w:t xml:space="preserve"> и дактокарты не позднее 3 (трех) календарных дней после </w:t>
      </w:r>
      <w:r w:rsidR="00A8337F">
        <w:rPr>
          <w:color w:val="000000"/>
          <w:sz w:val="26"/>
          <w:szCs w:val="26"/>
          <w:lang w:bidi="ru-RU"/>
        </w:rPr>
        <w:t>их выдачи</w:t>
      </w:r>
      <w:r w:rsidR="00A8337F" w:rsidRPr="001F39D7">
        <w:rPr>
          <w:color w:val="000000"/>
          <w:sz w:val="26"/>
          <w:szCs w:val="26"/>
          <w:lang w:bidi="ru-RU"/>
        </w:rPr>
        <w:t xml:space="preserve"> </w:t>
      </w:r>
      <w:r w:rsidR="00A8337F" w:rsidRPr="00876960">
        <w:rPr>
          <w:color w:val="000000"/>
          <w:sz w:val="26"/>
          <w:szCs w:val="26"/>
          <w:lang w:bidi="ru-RU"/>
        </w:rPr>
        <w:t xml:space="preserve">посредством личного обращения или направления копий на адрес электронной почты </w:t>
      </w:r>
      <w:hyperlink r:id="rId11" w:history="1">
        <w:r w:rsidR="00A8337F" w:rsidRPr="00876960">
          <w:rPr>
            <w:color w:val="000000"/>
          </w:rPr>
          <w:t>visa-registration@hse.ru</w:t>
        </w:r>
      </w:hyperlink>
      <w:r w:rsidR="00A8337F" w:rsidRPr="00876960">
        <w:rPr>
          <w:color w:val="000000"/>
          <w:sz w:val="26"/>
          <w:szCs w:val="26"/>
          <w:lang w:bidi="ru-RU"/>
        </w:rPr>
        <w:t xml:space="preserve"> или через раздел «Миграционный учет» в мобильном приложении HSEAppX.</w:t>
      </w:r>
      <w:r w:rsidR="00513D12" w:rsidRPr="00876960">
        <w:rPr>
          <w:color w:val="000000"/>
          <w:sz w:val="26"/>
          <w:szCs w:val="26"/>
          <w:lang w:bidi="ru-RU"/>
        </w:rPr>
        <w:t xml:space="preserve"> </w:t>
      </w:r>
      <w:r>
        <w:rPr>
          <w:color w:val="000000"/>
          <w:sz w:val="26"/>
          <w:szCs w:val="26"/>
          <w:lang w:bidi="ru-RU"/>
        </w:rPr>
        <w:t>Требование по прохождению процедуры МОДФ</w:t>
      </w:r>
      <w:r w:rsidRPr="00876960">
        <w:rPr>
          <w:color w:val="000000"/>
          <w:sz w:val="26"/>
          <w:szCs w:val="26"/>
          <w:lang w:bidi="ru-RU"/>
        </w:rPr>
        <w:t xml:space="preserve"> </w:t>
      </w:r>
      <w:r>
        <w:rPr>
          <w:color w:val="000000"/>
          <w:sz w:val="26"/>
          <w:szCs w:val="26"/>
          <w:lang w:bidi="ru-RU"/>
        </w:rPr>
        <w:t>считается выполненным только после предоставления вышеуказанных скан-копий.</w:t>
      </w:r>
      <w:r w:rsidR="00513D12" w:rsidRPr="00876960">
        <w:rPr>
          <w:color w:val="000000"/>
          <w:sz w:val="26"/>
          <w:szCs w:val="26"/>
          <w:lang w:bidi="ru-RU"/>
        </w:rPr>
        <w:t xml:space="preserve"> </w:t>
      </w:r>
    </w:p>
    <w:p w14:paraId="76DCFE32" w14:textId="37D59999" w:rsidR="004A7350" w:rsidRPr="00985E24" w:rsidRDefault="00513D12" w:rsidP="00985E24">
      <w:pPr>
        <w:numPr>
          <w:ilvl w:val="1"/>
          <w:numId w:val="56"/>
        </w:numPr>
        <w:tabs>
          <w:tab w:val="left" w:pos="1276"/>
        </w:tabs>
        <w:suppressAutoHyphens/>
        <w:spacing w:after="120"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 w:rsidRPr="00876960">
        <w:rPr>
          <w:color w:val="000000"/>
          <w:sz w:val="26"/>
          <w:szCs w:val="26"/>
          <w:lang w:bidi="ru-RU"/>
        </w:rPr>
        <w:t>И</w:t>
      </w:r>
      <w:r w:rsidR="004A7350" w:rsidRPr="00985E24">
        <w:rPr>
          <w:color w:val="000000"/>
          <w:sz w:val="26"/>
          <w:szCs w:val="26"/>
          <w:lang w:bidi="ru-RU"/>
        </w:rPr>
        <w:t xml:space="preserve">ностранный </w:t>
      </w:r>
      <w:r w:rsidR="00B565F0" w:rsidRPr="00985E24">
        <w:rPr>
          <w:color w:val="000000"/>
          <w:sz w:val="26"/>
          <w:szCs w:val="26"/>
          <w:lang w:bidi="ru-RU"/>
        </w:rPr>
        <w:t xml:space="preserve">обучающийся </w:t>
      </w:r>
      <w:r w:rsidR="004A7350" w:rsidRPr="00985E24">
        <w:rPr>
          <w:color w:val="000000"/>
          <w:sz w:val="26"/>
          <w:szCs w:val="26"/>
          <w:lang w:bidi="ru-RU"/>
        </w:rPr>
        <w:t xml:space="preserve">не </w:t>
      </w:r>
      <w:r w:rsidR="00AE3A00" w:rsidRPr="00985E24">
        <w:rPr>
          <w:color w:val="000000"/>
          <w:sz w:val="26"/>
          <w:szCs w:val="26"/>
          <w:lang w:bidi="ru-RU"/>
        </w:rPr>
        <w:t xml:space="preserve">допускается к участию в </w:t>
      </w:r>
      <w:r w:rsidR="004A7350" w:rsidRPr="00985E24">
        <w:rPr>
          <w:color w:val="000000"/>
          <w:sz w:val="26"/>
          <w:szCs w:val="26"/>
          <w:lang w:bidi="ru-RU"/>
        </w:rPr>
        <w:t>мероприятиях</w:t>
      </w:r>
      <w:r w:rsidRPr="00876960">
        <w:rPr>
          <w:color w:val="000000"/>
          <w:sz w:val="26"/>
          <w:szCs w:val="26"/>
          <w:lang w:bidi="ru-RU"/>
        </w:rPr>
        <w:t xml:space="preserve"> </w:t>
      </w:r>
      <w:r w:rsidR="004A7350" w:rsidRPr="00985E24">
        <w:rPr>
          <w:color w:val="000000"/>
          <w:sz w:val="26"/>
          <w:szCs w:val="26"/>
          <w:lang w:bidi="ru-RU"/>
        </w:rPr>
        <w:t xml:space="preserve">академической мобильности до выполнения требования по прохождению </w:t>
      </w:r>
      <w:r w:rsidR="00960968">
        <w:rPr>
          <w:color w:val="000000"/>
          <w:sz w:val="26"/>
          <w:szCs w:val="26"/>
          <w:lang w:bidi="ru-RU"/>
        </w:rPr>
        <w:t xml:space="preserve">процедуры </w:t>
      </w:r>
      <w:r w:rsidR="004A7350" w:rsidRPr="00985E24">
        <w:rPr>
          <w:color w:val="000000"/>
          <w:sz w:val="26"/>
          <w:szCs w:val="26"/>
          <w:lang w:bidi="ru-RU"/>
        </w:rPr>
        <w:t>МОДФ.</w:t>
      </w:r>
    </w:p>
    <w:p w14:paraId="6DCEA0E0" w14:textId="3154CB7F" w:rsidR="00C628F3" w:rsidRDefault="00112DC7" w:rsidP="00DF6AD4">
      <w:pPr>
        <w:numPr>
          <w:ilvl w:val="1"/>
          <w:numId w:val="56"/>
        </w:numPr>
        <w:tabs>
          <w:tab w:val="left" w:pos="1276"/>
        </w:tabs>
        <w:suppressAutoHyphens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 w:rsidRPr="00E1422F">
        <w:rPr>
          <w:color w:val="000000"/>
          <w:sz w:val="26"/>
          <w:szCs w:val="26"/>
          <w:lang w:bidi="ru-RU"/>
        </w:rPr>
        <w:t xml:space="preserve">Иностранный </w:t>
      </w:r>
      <w:r w:rsidR="00B565F0" w:rsidRPr="00E1422F">
        <w:rPr>
          <w:color w:val="000000"/>
          <w:sz w:val="26"/>
          <w:szCs w:val="26"/>
          <w:lang w:bidi="ru-RU"/>
        </w:rPr>
        <w:t xml:space="preserve">обучающийся </w:t>
      </w:r>
      <w:r w:rsidR="002F1197" w:rsidRPr="00E1422F">
        <w:rPr>
          <w:color w:val="000000"/>
          <w:sz w:val="26"/>
          <w:szCs w:val="26"/>
          <w:lang w:bidi="ru-RU"/>
        </w:rPr>
        <w:t xml:space="preserve">несет ответственность за невыполнение или несвоевременное исполнение </w:t>
      </w:r>
      <w:r w:rsidR="00D9179A" w:rsidRPr="00E1422F">
        <w:rPr>
          <w:color w:val="000000"/>
          <w:sz w:val="26"/>
          <w:szCs w:val="26"/>
          <w:lang w:bidi="ru-RU"/>
        </w:rPr>
        <w:t xml:space="preserve">требований </w:t>
      </w:r>
      <w:r w:rsidR="002F1197" w:rsidRPr="00E1422F">
        <w:rPr>
          <w:color w:val="000000"/>
          <w:sz w:val="26"/>
          <w:szCs w:val="26"/>
          <w:lang w:bidi="ru-RU"/>
        </w:rPr>
        <w:t xml:space="preserve">федерального законодательства о прохождении </w:t>
      </w:r>
      <w:r w:rsidR="00960968">
        <w:rPr>
          <w:color w:val="000000"/>
          <w:sz w:val="26"/>
          <w:szCs w:val="26"/>
          <w:lang w:bidi="ru-RU"/>
        </w:rPr>
        <w:t xml:space="preserve">процедуры </w:t>
      </w:r>
      <w:r w:rsidR="002F1197" w:rsidRPr="00E1422F">
        <w:rPr>
          <w:color w:val="000000"/>
          <w:sz w:val="26"/>
          <w:szCs w:val="26"/>
          <w:lang w:bidi="ru-RU"/>
        </w:rPr>
        <w:t xml:space="preserve">МОДФ. </w:t>
      </w:r>
      <w:r w:rsidR="00DF16D3" w:rsidRPr="00E1422F">
        <w:rPr>
          <w:color w:val="000000"/>
          <w:sz w:val="26"/>
          <w:szCs w:val="26"/>
          <w:lang w:bidi="ru-RU"/>
        </w:rPr>
        <w:t>Срок временного пребывания в Российской Федерации</w:t>
      </w:r>
      <w:r w:rsidR="00DF16D3" w:rsidRPr="00E1422F" w:rsidDel="00DF16D3">
        <w:rPr>
          <w:color w:val="000000"/>
          <w:sz w:val="26"/>
          <w:szCs w:val="26"/>
          <w:lang w:bidi="ru-RU"/>
        </w:rPr>
        <w:t xml:space="preserve"> </w:t>
      </w:r>
      <w:r w:rsidR="00160D62" w:rsidRPr="00E1422F">
        <w:rPr>
          <w:color w:val="000000"/>
          <w:sz w:val="26"/>
          <w:szCs w:val="26"/>
          <w:lang w:bidi="ru-RU"/>
        </w:rPr>
        <w:t>иностранных граждан</w:t>
      </w:r>
      <w:r w:rsidR="002F1197" w:rsidRPr="00E1422F">
        <w:rPr>
          <w:color w:val="000000"/>
          <w:sz w:val="26"/>
          <w:szCs w:val="26"/>
          <w:lang w:bidi="ru-RU"/>
        </w:rPr>
        <w:t xml:space="preserve">, не прошедших установленные процедуры или прошедших их с нарушением срока, </w:t>
      </w:r>
      <w:r w:rsidR="00160D62" w:rsidRPr="00E1422F">
        <w:rPr>
          <w:color w:val="000000"/>
          <w:sz w:val="26"/>
          <w:szCs w:val="26"/>
          <w:lang w:bidi="ru-RU"/>
        </w:rPr>
        <w:t>может быть</w:t>
      </w:r>
      <w:r w:rsidRPr="00E1422F">
        <w:rPr>
          <w:color w:val="000000"/>
          <w:sz w:val="26"/>
          <w:szCs w:val="26"/>
          <w:lang w:bidi="ru-RU"/>
        </w:rPr>
        <w:t xml:space="preserve"> </w:t>
      </w:r>
      <w:r w:rsidR="002F1197" w:rsidRPr="00E1422F">
        <w:rPr>
          <w:color w:val="000000"/>
          <w:sz w:val="26"/>
          <w:szCs w:val="26"/>
          <w:lang w:bidi="ru-RU"/>
        </w:rPr>
        <w:t>сокращен</w:t>
      </w:r>
      <w:r w:rsidR="00DF16D3" w:rsidRPr="00E1422F">
        <w:rPr>
          <w:color w:val="000000"/>
          <w:sz w:val="26"/>
          <w:szCs w:val="26"/>
          <w:lang w:bidi="ru-RU"/>
        </w:rPr>
        <w:t xml:space="preserve"> орган</w:t>
      </w:r>
      <w:r w:rsidR="004F635E" w:rsidRPr="00E1422F">
        <w:rPr>
          <w:color w:val="000000"/>
          <w:sz w:val="26"/>
          <w:szCs w:val="26"/>
          <w:lang w:bidi="ru-RU"/>
        </w:rPr>
        <w:t>ом</w:t>
      </w:r>
      <w:r w:rsidR="00DF16D3" w:rsidRPr="00E1422F">
        <w:rPr>
          <w:color w:val="000000"/>
          <w:sz w:val="26"/>
          <w:szCs w:val="26"/>
          <w:lang w:bidi="ru-RU"/>
        </w:rPr>
        <w:t xml:space="preserve"> </w:t>
      </w:r>
      <w:r w:rsidR="004F635E" w:rsidRPr="00876960">
        <w:rPr>
          <w:color w:val="000000"/>
          <w:sz w:val="26"/>
          <w:szCs w:val="26"/>
          <w:lang w:bidi="ru-RU"/>
        </w:rPr>
        <w:t>исполнительной власти в сфере внутренних дел</w:t>
      </w:r>
      <w:r w:rsidR="002F1197" w:rsidRPr="00E1422F">
        <w:rPr>
          <w:color w:val="000000"/>
          <w:sz w:val="26"/>
          <w:szCs w:val="26"/>
          <w:lang w:bidi="ru-RU"/>
        </w:rPr>
        <w:t>.</w:t>
      </w:r>
    </w:p>
    <w:p w14:paraId="18FB0CDF" w14:textId="1F62C9D4" w:rsidR="00B83D15" w:rsidRDefault="00B83D15" w:rsidP="00DF6AD4">
      <w:pPr>
        <w:tabs>
          <w:tab w:val="left" w:pos="1276"/>
        </w:tabs>
        <w:suppressAutoHyphens/>
        <w:contextualSpacing/>
        <w:jc w:val="both"/>
        <w:rPr>
          <w:color w:val="000000"/>
          <w:sz w:val="26"/>
          <w:szCs w:val="26"/>
          <w:lang w:bidi="ru-RU"/>
        </w:rPr>
      </w:pPr>
    </w:p>
    <w:p w14:paraId="3D6512C0" w14:textId="008C1893" w:rsidR="00B83D15" w:rsidRDefault="00B83D15" w:rsidP="009F5B21">
      <w:pPr>
        <w:pStyle w:val="1"/>
        <w:numPr>
          <w:ilvl w:val="0"/>
          <w:numId w:val="56"/>
        </w:numPr>
        <w:tabs>
          <w:tab w:val="left" w:pos="567"/>
        </w:tabs>
        <w:ind w:left="0" w:right="3" w:firstLine="0"/>
        <w:rPr>
          <w:sz w:val="26"/>
          <w:szCs w:val="26"/>
        </w:rPr>
      </w:pPr>
      <w:bookmarkStart w:id="7" w:name="_Toc175305532"/>
      <w:r w:rsidRPr="00985E24">
        <w:rPr>
          <w:sz w:val="26"/>
          <w:szCs w:val="26"/>
        </w:rPr>
        <w:t>Продление визы</w:t>
      </w:r>
      <w:bookmarkEnd w:id="7"/>
    </w:p>
    <w:p w14:paraId="6BF18E81" w14:textId="7F283EC0" w:rsidR="00B83D15" w:rsidRPr="00985E24" w:rsidRDefault="00B83D15" w:rsidP="00DF6AD4">
      <w:pPr>
        <w:numPr>
          <w:ilvl w:val="1"/>
          <w:numId w:val="56"/>
        </w:numPr>
        <w:tabs>
          <w:tab w:val="left" w:pos="1276"/>
        </w:tabs>
        <w:suppressAutoHyphens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 w:rsidRPr="00985E24">
        <w:rPr>
          <w:color w:val="000000"/>
          <w:sz w:val="26"/>
          <w:szCs w:val="26"/>
          <w:lang w:bidi="ru-RU"/>
        </w:rPr>
        <w:t>Однократная обыкновенная учебная виза с целью поездки «учеба» (далее – учебная виза), оформленная в консульском учреждении</w:t>
      </w:r>
      <w:r w:rsidR="0006745A">
        <w:rPr>
          <w:color w:val="000000"/>
          <w:sz w:val="26"/>
          <w:szCs w:val="26"/>
          <w:lang w:bidi="ru-RU"/>
        </w:rPr>
        <w:t xml:space="preserve"> или дипломатическом представительстве</w:t>
      </w:r>
      <w:r w:rsidRPr="00985E24">
        <w:rPr>
          <w:color w:val="000000"/>
          <w:sz w:val="26"/>
          <w:szCs w:val="26"/>
          <w:lang w:bidi="ru-RU"/>
        </w:rPr>
        <w:t xml:space="preserve"> Российской Федерации за рубежом, продлевается посредством оформления многократной учебной визы </w:t>
      </w:r>
      <w:r w:rsidR="005D09D2">
        <w:rPr>
          <w:color w:val="000000"/>
          <w:sz w:val="26"/>
          <w:szCs w:val="26"/>
          <w:lang w:bidi="ru-RU"/>
        </w:rPr>
        <w:t xml:space="preserve">на период обучения в соответствии с законодательством Российской Федерации об образовании  </w:t>
      </w:r>
      <w:r w:rsidR="005D09D2" w:rsidRPr="00D117B1">
        <w:rPr>
          <w:color w:val="000000"/>
          <w:sz w:val="26"/>
          <w:szCs w:val="26"/>
          <w:lang w:bidi="ru-RU"/>
        </w:rPr>
        <w:t xml:space="preserve">в </w:t>
      </w:r>
      <w:r w:rsidR="005D09D2">
        <w:rPr>
          <w:color w:val="000000"/>
          <w:sz w:val="26"/>
          <w:szCs w:val="26"/>
          <w:lang w:bidi="ru-RU"/>
        </w:rPr>
        <w:t xml:space="preserve">территориальном органе </w:t>
      </w:r>
      <w:r w:rsidR="005D09D2" w:rsidRPr="00574836">
        <w:rPr>
          <w:color w:val="000000"/>
          <w:sz w:val="26"/>
          <w:szCs w:val="26"/>
          <w:lang w:bidi="ru-RU"/>
        </w:rPr>
        <w:t xml:space="preserve"> Министерства внутренних дел Российской Федерации</w:t>
      </w:r>
      <w:r w:rsidR="005D09D2">
        <w:rPr>
          <w:color w:val="000000"/>
          <w:sz w:val="26"/>
          <w:szCs w:val="26"/>
          <w:lang w:bidi="ru-RU"/>
        </w:rPr>
        <w:t xml:space="preserve"> по месту постановки на миграционный учет по месту пребывания иностранного гражданина</w:t>
      </w:r>
      <w:r w:rsidR="005D09D2" w:rsidRPr="00B83D15">
        <w:rPr>
          <w:color w:val="000000"/>
          <w:sz w:val="26"/>
          <w:szCs w:val="26"/>
          <w:lang w:bidi="ru-RU"/>
        </w:rPr>
        <w:t xml:space="preserve"> </w:t>
      </w:r>
      <w:r w:rsidR="005D09D2">
        <w:rPr>
          <w:color w:val="000000"/>
          <w:sz w:val="26"/>
          <w:szCs w:val="26"/>
          <w:lang w:bidi="ru-RU"/>
        </w:rPr>
        <w:t>(далее -</w:t>
      </w:r>
      <w:r w:rsidR="005D09D2" w:rsidRPr="00D117B1">
        <w:rPr>
          <w:color w:val="000000"/>
          <w:sz w:val="26"/>
          <w:szCs w:val="26"/>
          <w:lang w:bidi="ru-RU"/>
        </w:rPr>
        <w:t xml:space="preserve"> МВД России</w:t>
      </w:r>
      <w:r w:rsidR="005D09D2">
        <w:rPr>
          <w:color w:val="000000"/>
          <w:sz w:val="26"/>
          <w:szCs w:val="26"/>
          <w:lang w:bidi="ru-RU"/>
        </w:rPr>
        <w:t>)</w:t>
      </w:r>
      <w:r w:rsidR="005D09D2" w:rsidRPr="00D117B1">
        <w:rPr>
          <w:color w:val="000000"/>
          <w:sz w:val="26"/>
          <w:szCs w:val="26"/>
          <w:lang w:bidi="ru-RU"/>
        </w:rPr>
        <w:t xml:space="preserve"> не более, чем на 1 (один) год</w:t>
      </w:r>
      <w:r w:rsidR="005D09D2">
        <w:rPr>
          <w:color w:val="000000"/>
          <w:sz w:val="26"/>
          <w:szCs w:val="26"/>
          <w:lang w:bidi="ru-RU"/>
        </w:rPr>
        <w:t xml:space="preserve"> для каждой последующей визы</w:t>
      </w:r>
      <w:r w:rsidRPr="00985E24">
        <w:rPr>
          <w:color w:val="000000"/>
          <w:sz w:val="26"/>
          <w:szCs w:val="26"/>
          <w:lang w:bidi="ru-RU"/>
        </w:rPr>
        <w:t>.</w:t>
      </w:r>
    </w:p>
    <w:p w14:paraId="35193A5F" w14:textId="77777777" w:rsidR="00876960" w:rsidRDefault="00B83D15" w:rsidP="00985E24">
      <w:pPr>
        <w:numPr>
          <w:ilvl w:val="1"/>
          <w:numId w:val="56"/>
        </w:numPr>
        <w:tabs>
          <w:tab w:val="left" w:pos="1276"/>
        </w:tabs>
        <w:suppressAutoHyphens/>
        <w:spacing w:after="120"/>
        <w:ind w:left="0" w:firstLine="709"/>
        <w:contextualSpacing/>
        <w:jc w:val="both"/>
        <w:rPr>
          <w:color w:val="000000"/>
          <w:sz w:val="26"/>
          <w:szCs w:val="26"/>
          <w:lang w:bidi="ru-RU"/>
        </w:rPr>
      </w:pPr>
      <w:r w:rsidRPr="001F39D7">
        <w:rPr>
          <w:color w:val="000000"/>
          <w:sz w:val="26"/>
          <w:szCs w:val="26"/>
          <w:lang w:bidi="ru-RU"/>
        </w:rPr>
        <w:t>Процедура продления срока действия учебной визы:</w:t>
      </w:r>
      <w:r>
        <w:rPr>
          <w:color w:val="000000"/>
          <w:sz w:val="26"/>
          <w:szCs w:val="26"/>
          <w:lang w:bidi="ru-RU"/>
        </w:rPr>
        <w:t xml:space="preserve"> </w:t>
      </w:r>
    </w:p>
    <w:p w14:paraId="048083A7" w14:textId="4D9BB37A" w:rsidR="00B83D15" w:rsidRPr="00F8437B" w:rsidRDefault="00876960" w:rsidP="00F8437B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708"/>
        <w:jc w:val="both"/>
        <w:rPr>
          <w:color w:val="000000"/>
          <w:sz w:val="26"/>
          <w:szCs w:val="26"/>
        </w:rPr>
      </w:pPr>
      <w:r w:rsidRPr="00F8437B">
        <w:rPr>
          <w:color w:val="000000"/>
          <w:sz w:val="26"/>
          <w:szCs w:val="26"/>
        </w:rPr>
        <w:t>5.2.1.</w:t>
      </w:r>
      <w:r w:rsidR="00976016" w:rsidRPr="00F8437B">
        <w:rPr>
          <w:color w:val="000000"/>
          <w:sz w:val="26"/>
          <w:szCs w:val="26"/>
        </w:rPr>
        <w:t xml:space="preserve"> </w:t>
      </w:r>
      <w:r w:rsidR="00B83D15" w:rsidRPr="00F8437B">
        <w:rPr>
          <w:color w:val="000000"/>
          <w:sz w:val="26"/>
          <w:szCs w:val="26"/>
        </w:rPr>
        <w:t>иностранный обучающийся не позднее чем за 45 (сорок пять) календарных дней до окончания срока действующей учебной визы лично обращается в ЦВМСИГ и подает комплект документов на продление визы:</w:t>
      </w:r>
    </w:p>
    <w:p w14:paraId="51474860" w14:textId="44D94721" w:rsidR="00B83D15" w:rsidRDefault="00A409A6" w:rsidP="00985E24">
      <w:pPr>
        <w:pStyle w:val="af2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5.2.1.1. </w:t>
      </w:r>
      <w:r w:rsidR="00B83D15" w:rsidRPr="00985E24">
        <w:rPr>
          <w:color w:val="000000"/>
          <w:sz w:val="26"/>
          <w:szCs w:val="26"/>
        </w:rPr>
        <w:t>паспорт, действующий не менее 6 (шести) месяцев после окончания срока действия предполагаемой визы, и копии всех заполненных страниц паспорта иностранного обучающегося;</w:t>
      </w:r>
    </w:p>
    <w:p w14:paraId="36B0793F" w14:textId="44F2EF1A" w:rsidR="00B83D15" w:rsidRDefault="00A409A6" w:rsidP="00985E2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69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5.2.1.2. </w:t>
      </w:r>
      <w:r w:rsidR="00B83D15" w:rsidRPr="00985E24">
        <w:rPr>
          <w:color w:val="000000"/>
          <w:sz w:val="26"/>
          <w:szCs w:val="26"/>
        </w:rPr>
        <w:t>оригинал и копию миграционной карты с целью въезда «</w:t>
      </w:r>
      <w:r w:rsidR="00960968">
        <w:rPr>
          <w:color w:val="000000"/>
          <w:sz w:val="26"/>
          <w:szCs w:val="26"/>
        </w:rPr>
        <w:t>у</w:t>
      </w:r>
      <w:r w:rsidR="00B83D15" w:rsidRPr="00985E24">
        <w:rPr>
          <w:color w:val="000000"/>
          <w:sz w:val="26"/>
          <w:szCs w:val="26"/>
        </w:rPr>
        <w:t>чеба»;</w:t>
      </w:r>
    </w:p>
    <w:p w14:paraId="2B282EB8" w14:textId="15B7FC87" w:rsidR="00B83D15" w:rsidRDefault="00A409A6" w:rsidP="00985E24">
      <w:pPr>
        <w:pStyle w:val="af2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5.2.1.3.</w:t>
      </w:r>
      <w:r w:rsidR="00960968">
        <w:rPr>
          <w:color w:val="000000"/>
          <w:sz w:val="26"/>
          <w:szCs w:val="26"/>
        </w:rPr>
        <w:t xml:space="preserve"> </w:t>
      </w:r>
      <w:r w:rsidR="00B83D15" w:rsidRPr="00985E24">
        <w:rPr>
          <w:color w:val="000000"/>
          <w:sz w:val="26"/>
          <w:szCs w:val="26"/>
        </w:rPr>
        <w:t>оригинал и копию уведомления о прибытии со штампом о постановке на миграционный учет;</w:t>
      </w:r>
    </w:p>
    <w:p w14:paraId="3F951199" w14:textId="355F56FA" w:rsidR="00B83D15" w:rsidRDefault="00A409A6" w:rsidP="00985E24">
      <w:pPr>
        <w:pStyle w:val="af2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5.2.1.4.</w:t>
      </w:r>
      <w:r w:rsidR="00960968">
        <w:rPr>
          <w:color w:val="000000"/>
          <w:sz w:val="26"/>
          <w:szCs w:val="26"/>
        </w:rPr>
        <w:t xml:space="preserve"> </w:t>
      </w:r>
      <w:r w:rsidR="00B83D15" w:rsidRPr="00985E24">
        <w:rPr>
          <w:color w:val="000000"/>
          <w:sz w:val="26"/>
          <w:szCs w:val="26"/>
        </w:rPr>
        <w:t>копию документа, указывающего основание для продления визы: договор об образовании, оформленный в порядке, утвержденном НИУ ВШЭ, или направление на обучение М</w:t>
      </w:r>
      <w:r w:rsidR="00FB45B1">
        <w:rPr>
          <w:color w:val="000000"/>
          <w:sz w:val="26"/>
          <w:szCs w:val="26"/>
        </w:rPr>
        <w:t xml:space="preserve">инистерства науки и высшего образования Российской Федерации </w:t>
      </w:r>
      <w:r w:rsidR="00B83D15" w:rsidRPr="00985E24">
        <w:rPr>
          <w:color w:val="000000"/>
          <w:sz w:val="26"/>
          <w:szCs w:val="26"/>
        </w:rPr>
        <w:t>(для обучающихся за счет бюджетных ассигнований федерального бюджета в пределах квоты на образование иностранных граждан);</w:t>
      </w:r>
    </w:p>
    <w:p w14:paraId="54D102BB" w14:textId="011267B5" w:rsidR="00B83D15" w:rsidRDefault="00A409A6" w:rsidP="00985E24">
      <w:pPr>
        <w:pStyle w:val="af2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701"/>
        </w:tabs>
        <w:ind w:left="0" w:firstLine="698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5.2.1.5.</w:t>
      </w:r>
      <w:r w:rsidR="00960968">
        <w:rPr>
          <w:color w:val="000000"/>
          <w:sz w:val="26"/>
          <w:szCs w:val="26"/>
        </w:rPr>
        <w:t xml:space="preserve"> </w:t>
      </w:r>
      <w:r w:rsidR="00B83D15" w:rsidRPr="00985E24">
        <w:rPr>
          <w:color w:val="000000"/>
          <w:sz w:val="26"/>
          <w:szCs w:val="26"/>
        </w:rPr>
        <w:t>подтверждение оплаты государственной пошлины за оформление, продление срока действия и восстановление визы иностранному обучающемуся для многократного въезда на территорию Российской Федерации;</w:t>
      </w:r>
    </w:p>
    <w:p w14:paraId="7162AC34" w14:textId="408D0D6C" w:rsidR="00B83D15" w:rsidRPr="00FB45B1" w:rsidRDefault="00B83D15" w:rsidP="00985E24">
      <w:pPr>
        <w:pStyle w:val="af2"/>
        <w:widowControl w:val="0"/>
        <w:numPr>
          <w:ilvl w:val="3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jc w:val="both"/>
        <w:rPr>
          <w:color w:val="000000"/>
          <w:sz w:val="26"/>
          <w:szCs w:val="26"/>
        </w:rPr>
      </w:pPr>
      <w:r w:rsidRPr="00985E24">
        <w:rPr>
          <w:color w:val="000000"/>
          <w:sz w:val="26"/>
          <w:szCs w:val="26"/>
        </w:rPr>
        <w:t>2 (две) фотографии размером 3 х 4 см на белом фоне;</w:t>
      </w:r>
    </w:p>
    <w:p w14:paraId="0805A8D2" w14:textId="5E429321" w:rsidR="00745B1A" w:rsidRPr="00985E24" w:rsidRDefault="00C973E5" w:rsidP="00985E24">
      <w:pPr>
        <w:pStyle w:val="af2"/>
        <w:numPr>
          <w:ilvl w:val="1"/>
          <w:numId w:val="63"/>
        </w:numPr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985E24">
        <w:rPr>
          <w:color w:val="000000"/>
          <w:sz w:val="26"/>
          <w:szCs w:val="26"/>
          <w:lang w:bidi="ru-RU"/>
        </w:rPr>
        <w:t xml:space="preserve">Срок оформления визы в </w:t>
      </w:r>
      <w:r w:rsidR="008F0133">
        <w:rPr>
          <w:color w:val="000000"/>
          <w:sz w:val="26"/>
          <w:szCs w:val="26"/>
          <w:lang w:bidi="ru-RU"/>
        </w:rPr>
        <w:t>Отдел по вопросам миграции отдела Министерства внутренних дел Р</w:t>
      </w:r>
      <w:r w:rsidRPr="00985E24">
        <w:rPr>
          <w:color w:val="000000"/>
          <w:sz w:val="26"/>
          <w:szCs w:val="26"/>
          <w:lang w:bidi="ru-RU"/>
        </w:rPr>
        <w:t>оссии</w:t>
      </w:r>
      <w:r w:rsidRPr="00985E24" w:rsidDel="00782D3D">
        <w:rPr>
          <w:color w:val="000000"/>
          <w:sz w:val="26"/>
          <w:szCs w:val="26"/>
          <w:lang w:bidi="ru-RU"/>
        </w:rPr>
        <w:t xml:space="preserve"> </w:t>
      </w:r>
      <w:r w:rsidRPr="00985E24">
        <w:rPr>
          <w:color w:val="000000"/>
          <w:sz w:val="26"/>
          <w:szCs w:val="26"/>
          <w:lang w:bidi="ru-RU"/>
        </w:rPr>
        <w:t>составляет 20 (двадцать) рабочих дней с даты приёма документов</w:t>
      </w:r>
      <w:r w:rsidR="00540F78">
        <w:rPr>
          <w:color w:val="000000"/>
          <w:sz w:val="26"/>
          <w:szCs w:val="26"/>
          <w:lang w:bidi="ru-RU"/>
        </w:rPr>
        <w:t xml:space="preserve"> в соответствии с </w:t>
      </w:r>
      <w:r w:rsidR="00765B1A">
        <w:rPr>
          <w:color w:val="000000"/>
          <w:sz w:val="26"/>
          <w:szCs w:val="26"/>
          <w:lang w:bidi="ru-RU"/>
        </w:rPr>
        <w:t xml:space="preserve">нормативными правовыми актами </w:t>
      </w:r>
      <w:r w:rsidR="00540F78">
        <w:rPr>
          <w:color w:val="000000"/>
          <w:sz w:val="26"/>
          <w:szCs w:val="26"/>
          <w:lang w:bidi="ru-RU"/>
        </w:rPr>
        <w:t>Российской Федерации</w:t>
      </w:r>
      <w:r w:rsidR="00745B1A" w:rsidRPr="00985E24">
        <w:rPr>
          <w:sz w:val="26"/>
          <w:szCs w:val="26"/>
        </w:rPr>
        <w:t>.</w:t>
      </w:r>
    </w:p>
    <w:p w14:paraId="51CBA354" w14:textId="77777777" w:rsidR="00D45BFD" w:rsidRPr="00424037" w:rsidRDefault="00D45BFD" w:rsidP="00985E24">
      <w:pPr>
        <w:rPr>
          <w:sz w:val="26"/>
          <w:szCs w:val="26"/>
        </w:rPr>
      </w:pPr>
    </w:p>
    <w:p w14:paraId="157A856E" w14:textId="11105206" w:rsidR="0034088B" w:rsidRDefault="00424037" w:rsidP="009F5B21">
      <w:pPr>
        <w:pStyle w:val="1"/>
        <w:numPr>
          <w:ilvl w:val="0"/>
          <w:numId w:val="63"/>
        </w:numPr>
        <w:tabs>
          <w:tab w:val="left" w:pos="567"/>
        </w:tabs>
        <w:ind w:left="0" w:right="3" w:firstLine="0"/>
        <w:rPr>
          <w:sz w:val="26"/>
          <w:szCs w:val="26"/>
        </w:rPr>
      </w:pPr>
      <w:bookmarkStart w:id="8" w:name="_Toc175305533"/>
      <w:r>
        <w:rPr>
          <w:sz w:val="26"/>
          <w:szCs w:val="26"/>
        </w:rPr>
        <w:t>А</w:t>
      </w:r>
      <w:r w:rsidR="00891196" w:rsidRPr="00985E24">
        <w:rPr>
          <w:sz w:val="26"/>
          <w:szCs w:val="26"/>
        </w:rPr>
        <w:t>кадемический отпуск, з</w:t>
      </w:r>
      <w:r w:rsidR="00A20CC3" w:rsidRPr="00985E24">
        <w:rPr>
          <w:sz w:val="26"/>
          <w:szCs w:val="26"/>
        </w:rPr>
        <w:t>авершени</w:t>
      </w:r>
      <w:r w:rsidR="004F635E" w:rsidRPr="00985E24">
        <w:rPr>
          <w:sz w:val="26"/>
          <w:szCs w:val="26"/>
        </w:rPr>
        <w:t>е</w:t>
      </w:r>
      <w:r w:rsidR="007A56E6" w:rsidRPr="00985E24">
        <w:rPr>
          <w:sz w:val="26"/>
          <w:szCs w:val="26"/>
        </w:rPr>
        <w:t xml:space="preserve"> </w:t>
      </w:r>
      <w:r w:rsidR="00003521" w:rsidRPr="00985E24">
        <w:rPr>
          <w:sz w:val="26"/>
          <w:szCs w:val="26"/>
        </w:rPr>
        <w:t>(прекращение)</w:t>
      </w:r>
      <w:r w:rsidR="00A20CC3" w:rsidRPr="00985E24">
        <w:rPr>
          <w:sz w:val="26"/>
          <w:szCs w:val="26"/>
        </w:rPr>
        <w:t xml:space="preserve"> обучения</w:t>
      </w:r>
      <w:r w:rsidR="00891196" w:rsidRPr="00985E24">
        <w:rPr>
          <w:sz w:val="26"/>
          <w:szCs w:val="26"/>
        </w:rPr>
        <w:t xml:space="preserve">, утрата контакта, </w:t>
      </w:r>
      <w:r w:rsidR="00A20CC3" w:rsidRPr="00985E24">
        <w:rPr>
          <w:sz w:val="26"/>
          <w:szCs w:val="26"/>
        </w:rPr>
        <w:t xml:space="preserve">выезд иностранных </w:t>
      </w:r>
      <w:r w:rsidR="00B565F0" w:rsidRPr="00985E24">
        <w:rPr>
          <w:sz w:val="26"/>
          <w:szCs w:val="26"/>
        </w:rPr>
        <w:t xml:space="preserve">обучающихся </w:t>
      </w:r>
      <w:r w:rsidR="00A20CC3" w:rsidRPr="00985E24">
        <w:rPr>
          <w:sz w:val="26"/>
          <w:szCs w:val="26"/>
        </w:rPr>
        <w:t>из Российской Федерации</w:t>
      </w:r>
      <w:bookmarkEnd w:id="8"/>
    </w:p>
    <w:p w14:paraId="32446AB5" w14:textId="3A2773D7" w:rsidR="00B019EB" w:rsidRPr="00F8437B" w:rsidRDefault="00F8437B" w:rsidP="00985E24">
      <w:pPr>
        <w:tabs>
          <w:tab w:val="left" w:pos="1276"/>
        </w:tabs>
        <w:suppressAutoHyphens/>
        <w:ind w:firstLine="697"/>
        <w:contextualSpacing/>
        <w:jc w:val="both"/>
        <w:rPr>
          <w:color w:val="000000"/>
          <w:sz w:val="26"/>
          <w:szCs w:val="26"/>
          <w:lang w:bidi="ru-RU"/>
        </w:rPr>
      </w:pPr>
      <w:r>
        <w:rPr>
          <w:color w:val="000000"/>
          <w:sz w:val="26"/>
          <w:szCs w:val="26"/>
          <w:lang w:bidi="ru-RU"/>
        </w:rPr>
        <w:t>6.1.</w:t>
      </w:r>
      <w:r w:rsidR="00D40B3B">
        <w:rPr>
          <w:color w:val="000000"/>
          <w:sz w:val="26"/>
          <w:szCs w:val="26"/>
          <w:lang w:bidi="ru-RU"/>
        </w:rPr>
        <w:t xml:space="preserve"> </w:t>
      </w:r>
      <w:r w:rsidR="00492786" w:rsidRPr="00F8437B">
        <w:rPr>
          <w:color w:val="000000"/>
          <w:sz w:val="26"/>
          <w:szCs w:val="26"/>
          <w:lang w:bidi="ru-RU"/>
        </w:rPr>
        <w:t xml:space="preserve">ЦВМСИГ </w:t>
      </w:r>
      <w:r w:rsidR="00031FE9" w:rsidRPr="00F8437B">
        <w:rPr>
          <w:color w:val="000000"/>
          <w:sz w:val="26"/>
          <w:szCs w:val="26"/>
          <w:lang w:bidi="ru-RU"/>
        </w:rPr>
        <w:t>уведомляет территориа</w:t>
      </w:r>
      <w:r w:rsidRPr="00F8437B">
        <w:rPr>
          <w:color w:val="000000"/>
          <w:sz w:val="26"/>
          <w:szCs w:val="26"/>
          <w:lang w:bidi="ru-RU"/>
        </w:rPr>
        <w:t>льный орган федерального органа</w:t>
      </w:r>
      <w:r>
        <w:rPr>
          <w:color w:val="000000"/>
          <w:sz w:val="26"/>
          <w:szCs w:val="26"/>
          <w:lang w:bidi="ru-RU"/>
        </w:rPr>
        <w:t xml:space="preserve"> </w:t>
      </w:r>
      <w:r w:rsidR="00031FE9" w:rsidRPr="00F8437B">
        <w:rPr>
          <w:color w:val="000000"/>
          <w:sz w:val="26"/>
          <w:szCs w:val="26"/>
          <w:lang w:bidi="ru-RU"/>
        </w:rPr>
        <w:t>исполнительной власти в сфере внутренних дел</w:t>
      </w:r>
      <w:r w:rsidR="00B019EB" w:rsidRPr="00F8437B">
        <w:rPr>
          <w:color w:val="000000"/>
          <w:sz w:val="26"/>
          <w:szCs w:val="26"/>
          <w:lang w:bidi="ru-RU"/>
        </w:rPr>
        <w:t>:</w:t>
      </w:r>
    </w:p>
    <w:p w14:paraId="0CEFCA95" w14:textId="144AFA8F" w:rsidR="003B646D" w:rsidRPr="00985E24" w:rsidRDefault="00A409A6" w:rsidP="00985E2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6.1.1. </w:t>
      </w:r>
      <w:r w:rsidR="00031FE9" w:rsidRPr="00985E24">
        <w:rPr>
          <w:color w:val="000000"/>
          <w:sz w:val="26"/>
          <w:szCs w:val="26"/>
        </w:rPr>
        <w:t>о</w:t>
      </w:r>
      <w:r w:rsidR="00EE62C5" w:rsidRPr="00985E24">
        <w:rPr>
          <w:color w:val="000000"/>
          <w:sz w:val="26"/>
          <w:szCs w:val="26"/>
        </w:rPr>
        <w:t xml:space="preserve"> предоставлении иностранному обучающемуся академического отпуска</w:t>
      </w:r>
      <w:r w:rsidR="003B646D" w:rsidRPr="00985E24">
        <w:rPr>
          <w:color w:val="000000"/>
          <w:sz w:val="26"/>
          <w:szCs w:val="26"/>
        </w:rPr>
        <w:t xml:space="preserve"> – </w:t>
      </w:r>
      <w:r w:rsidR="00C973E5" w:rsidRPr="0009535E">
        <w:rPr>
          <w:color w:val="000000"/>
          <w:sz w:val="26"/>
          <w:szCs w:val="26"/>
        </w:rPr>
        <w:t xml:space="preserve">не позднее 3 (трех) рабочих дней с даты </w:t>
      </w:r>
      <w:r w:rsidR="00C973E5">
        <w:rPr>
          <w:color w:val="000000"/>
          <w:sz w:val="26"/>
          <w:szCs w:val="26"/>
        </w:rPr>
        <w:t>издания</w:t>
      </w:r>
      <w:r w:rsidR="00C973E5" w:rsidRPr="0009535E">
        <w:rPr>
          <w:color w:val="000000"/>
          <w:sz w:val="26"/>
          <w:szCs w:val="26"/>
        </w:rPr>
        <w:t xml:space="preserve"> приказа</w:t>
      </w:r>
      <w:r w:rsidR="00C973E5" w:rsidRPr="00976016">
        <w:rPr>
          <w:color w:val="000000"/>
          <w:sz w:val="26"/>
          <w:szCs w:val="26"/>
        </w:rPr>
        <w:t>;</w:t>
      </w:r>
    </w:p>
    <w:p w14:paraId="68600FEF" w14:textId="402D42D1" w:rsidR="003B646D" w:rsidRPr="00976016" w:rsidRDefault="00C973E5" w:rsidP="00985E2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697"/>
        <w:jc w:val="both"/>
        <w:rPr>
          <w:color w:val="000000"/>
          <w:sz w:val="26"/>
          <w:szCs w:val="26"/>
        </w:rPr>
      </w:pPr>
      <w:r w:rsidRPr="00976016">
        <w:rPr>
          <w:color w:val="000000"/>
          <w:sz w:val="26"/>
          <w:szCs w:val="26"/>
        </w:rPr>
        <w:t xml:space="preserve">6.1.2. </w:t>
      </w:r>
      <w:r w:rsidR="00EE62C5" w:rsidRPr="00985E24">
        <w:rPr>
          <w:color w:val="000000"/>
          <w:sz w:val="26"/>
          <w:szCs w:val="26"/>
        </w:rPr>
        <w:t>о</w:t>
      </w:r>
      <w:r w:rsidR="00031FE9" w:rsidRPr="00985E24">
        <w:rPr>
          <w:color w:val="000000"/>
          <w:sz w:val="26"/>
          <w:szCs w:val="26"/>
        </w:rPr>
        <w:t xml:space="preserve"> завершении или досрочном прекращении обучения иностранного </w:t>
      </w:r>
      <w:r w:rsidR="00B565F0" w:rsidRPr="00985E24">
        <w:rPr>
          <w:color w:val="000000"/>
          <w:sz w:val="26"/>
          <w:szCs w:val="26"/>
        </w:rPr>
        <w:t xml:space="preserve">обучающегося </w:t>
      </w:r>
      <w:r w:rsidR="000D2F19">
        <w:rPr>
          <w:color w:val="000000"/>
          <w:sz w:val="26"/>
          <w:szCs w:val="26"/>
        </w:rPr>
        <w:t>–</w:t>
      </w:r>
      <w:r w:rsidR="00B019EB" w:rsidRPr="00985E24">
        <w:rPr>
          <w:color w:val="000000"/>
          <w:sz w:val="26"/>
          <w:szCs w:val="26"/>
        </w:rPr>
        <w:t xml:space="preserve"> </w:t>
      </w:r>
      <w:r w:rsidRPr="0009535E">
        <w:rPr>
          <w:color w:val="000000"/>
          <w:sz w:val="26"/>
          <w:szCs w:val="26"/>
        </w:rPr>
        <w:t xml:space="preserve">не позднее 3 (трех) рабочих дней с даты </w:t>
      </w:r>
      <w:r>
        <w:rPr>
          <w:color w:val="000000"/>
          <w:sz w:val="26"/>
          <w:szCs w:val="26"/>
        </w:rPr>
        <w:t>издания</w:t>
      </w:r>
      <w:r w:rsidRPr="0009535E">
        <w:rPr>
          <w:color w:val="000000"/>
          <w:sz w:val="26"/>
          <w:szCs w:val="26"/>
        </w:rPr>
        <w:t xml:space="preserve"> приказа</w:t>
      </w:r>
      <w:r w:rsidRPr="00976016">
        <w:rPr>
          <w:color w:val="000000"/>
          <w:sz w:val="26"/>
          <w:szCs w:val="26"/>
        </w:rPr>
        <w:t>;</w:t>
      </w:r>
    </w:p>
    <w:p w14:paraId="4D95BC53" w14:textId="5448AD84" w:rsidR="00B019EB" w:rsidRPr="00985E24" w:rsidRDefault="000546D6" w:rsidP="00D40B3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697"/>
        <w:jc w:val="both"/>
        <w:rPr>
          <w:color w:val="000000"/>
          <w:sz w:val="26"/>
          <w:szCs w:val="26"/>
        </w:rPr>
      </w:pPr>
      <w:r w:rsidRPr="00976016">
        <w:rPr>
          <w:color w:val="000000"/>
          <w:sz w:val="26"/>
          <w:szCs w:val="26"/>
        </w:rPr>
        <w:t xml:space="preserve">6.1.3. </w:t>
      </w:r>
      <w:r w:rsidR="00B019EB" w:rsidRPr="00985E24">
        <w:rPr>
          <w:color w:val="000000"/>
          <w:sz w:val="26"/>
          <w:szCs w:val="26"/>
        </w:rPr>
        <w:t xml:space="preserve">об утрате контакта с иностранным обучающимся </w:t>
      </w:r>
      <w:r w:rsidR="000D2F19">
        <w:rPr>
          <w:color w:val="000000"/>
          <w:sz w:val="26"/>
          <w:szCs w:val="26"/>
        </w:rPr>
        <w:t>–</w:t>
      </w:r>
      <w:r w:rsidR="00B019EB" w:rsidRPr="00985E24">
        <w:rPr>
          <w:color w:val="000000"/>
          <w:sz w:val="26"/>
          <w:szCs w:val="26"/>
        </w:rPr>
        <w:t xml:space="preserve"> не позднее 2 (двух) рабочих дней с даты установления факта </w:t>
      </w:r>
      <w:r w:rsidR="00891196" w:rsidRPr="00985E24">
        <w:rPr>
          <w:color w:val="000000"/>
          <w:sz w:val="26"/>
          <w:szCs w:val="26"/>
        </w:rPr>
        <w:t>утраты</w:t>
      </w:r>
      <w:r w:rsidR="00B019EB" w:rsidRPr="00985E24">
        <w:rPr>
          <w:color w:val="000000"/>
          <w:sz w:val="26"/>
          <w:szCs w:val="26"/>
        </w:rPr>
        <w:t xml:space="preserve"> контакта с иностранным обучающимся</w:t>
      </w:r>
      <w:r>
        <w:rPr>
          <w:color w:val="000000"/>
          <w:sz w:val="26"/>
          <w:szCs w:val="26"/>
        </w:rPr>
        <w:t>.</w:t>
      </w:r>
    </w:p>
    <w:p w14:paraId="67C0AB05" w14:textId="7E583684" w:rsidR="00D40B3B" w:rsidRDefault="00D40B3B" w:rsidP="00985E2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D40B3B">
        <w:rPr>
          <w:color w:val="000000"/>
          <w:sz w:val="26"/>
          <w:szCs w:val="26"/>
        </w:rPr>
        <w:t>6.2.</w:t>
      </w:r>
      <w:r>
        <w:rPr>
          <w:color w:val="000000"/>
          <w:sz w:val="26"/>
          <w:szCs w:val="26"/>
        </w:rPr>
        <w:t xml:space="preserve"> </w:t>
      </w:r>
      <w:r w:rsidR="00EB0443" w:rsidRPr="00D40B3B">
        <w:rPr>
          <w:color w:val="000000"/>
          <w:sz w:val="26"/>
          <w:szCs w:val="26"/>
        </w:rPr>
        <w:t>Иностранный обучающийся</w:t>
      </w:r>
      <w:r w:rsidR="00E1645A" w:rsidRPr="00D40B3B">
        <w:rPr>
          <w:color w:val="000000"/>
          <w:sz w:val="26"/>
          <w:szCs w:val="26"/>
        </w:rPr>
        <w:t xml:space="preserve">, въезжающий в Российскую Федерацию в порядке, требующем получения визы, </w:t>
      </w:r>
      <w:r w:rsidR="00EB0443" w:rsidRPr="00985E24">
        <w:rPr>
          <w:color w:val="000000"/>
          <w:sz w:val="26"/>
          <w:szCs w:val="26"/>
        </w:rPr>
        <w:t xml:space="preserve">в период рассмотрения документов по продлению </w:t>
      </w:r>
      <w:r w:rsidR="00912844" w:rsidRPr="00985E24">
        <w:rPr>
          <w:color w:val="000000"/>
          <w:sz w:val="26"/>
          <w:szCs w:val="26"/>
        </w:rPr>
        <w:t xml:space="preserve">срока </w:t>
      </w:r>
      <w:r w:rsidR="00EB0443" w:rsidRPr="00985E24">
        <w:rPr>
          <w:color w:val="000000"/>
          <w:sz w:val="26"/>
          <w:szCs w:val="26"/>
        </w:rPr>
        <w:t xml:space="preserve">пребывания в </w:t>
      </w:r>
      <w:r w:rsidR="003378F8" w:rsidRPr="00985E24">
        <w:rPr>
          <w:color w:val="000000"/>
          <w:sz w:val="26"/>
          <w:szCs w:val="26"/>
        </w:rPr>
        <w:t>Российской Федерации</w:t>
      </w:r>
      <w:r w:rsidR="00EB0443" w:rsidRPr="00985E24">
        <w:rPr>
          <w:color w:val="000000"/>
          <w:sz w:val="26"/>
          <w:szCs w:val="26"/>
        </w:rPr>
        <w:t xml:space="preserve"> (</w:t>
      </w:r>
      <w:r w:rsidR="00DA04A6" w:rsidRPr="00985E24">
        <w:rPr>
          <w:color w:val="000000"/>
          <w:sz w:val="26"/>
          <w:szCs w:val="26"/>
        </w:rPr>
        <w:t>визы</w:t>
      </w:r>
      <w:r w:rsidR="00EB0443" w:rsidRPr="00985E24">
        <w:rPr>
          <w:color w:val="000000"/>
          <w:sz w:val="26"/>
          <w:szCs w:val="26"/>
        </w:rPr>
        <w:t>) обязан оставаться на территории Российской Федерации</w:t>
      </w:r>
      <w:r>
        <w:rPr>
          <w:color w:val="000000"/>
          <w:sz w:val="26"/>
          <w:szCs w:val="26"/>
        </w:rPr>
        <w:t>.</w:t>
      </w:r>
    </w:p>
    <w:p w14:paraId="59447571" w14:textId="0C5BC189" w:rsidR="00041B06" w:rsidRPr="00D40B3B" w:rsidRDefault="00D40B3B" w:rsidP="00985E2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6.3. </w:t>
      </w:r>
      <w:r w:rsidR="00B979E2" w:rsidRPr="00D40B3B">
        <w:rPr>
          <w:color w:val="000000"/>
          <w:sz w:val="26"/>
          <w:szCs w:val="26"/>
        </w:rPr>
        <w:t xml:space="preserve">Иностранный обучающийся, </w:t>
      </w:r>
      <w:r w:rsidR="00B979E2" w:rsidRPr="00985E24">
        <w:rPr>
          <w:color w:val="000000"/>
          <w:sz w:val="26"/>
          <w:szCs w:val="26"/>
        </w:rPr>
        <w:t>въезжающий в Российскую Федерацию в порядке, не требующем получения визы,</w:t>
      </w:r>
      <w:r w:rsidR="00B979E2" w:rsidRPr="00D40B3B">
        <w:rPr>
          <w:color w:val="000000"/>
          <w:sz w:val="26"/>
          <w:szCs w:val="26"/>
        </w:rPr>
        <w:t xml:space="preserve"> </w:t>
      </w:r>
      <w:r w:rsidR="00B4093D" w:rsidRPr="00D40B3B">
        <w:rPr>
          <w:color w:val="000000"/>
          <w:sz w:val="26"/>
          <w:szCs w:val="26"/>
        </w:rPr>
        <w:t xml:space="preserve">может продлить срок пребывания </w:t>
      </w:r>
      <w:r w:rsidR="00D137CE" w:rsidRPr="00D40B3B">
        <w:rPr>
          <w:color w:val="000000"/>
          <w:sz w:val="26"/>
          <w:szCs w:val="26"/>
        </w:rPr>
        <w:t>путем продления миграционного учета до его</w:t>
      </w:r>
      <w:r w:rsidR="00B4093D" w:rsidRPr="00D40B3B">
        <w:rPr>
          <w:color w:val="000000"/>
          <w:sz w:val="26"/>
          <w:szCs w:val="26"/>
        </w:rPr>
        <w:t xml:space="preserve"> </w:t>
      </w:r>
      <w:r w:rsidR="00B979E2" w:rsidRPr="00D40B3B">
        <w:rPr>
          <w:color w:val="000000"/>
          <w:sz w:val="26"/>
          <w:szCs w:val="26"/>
        </w:rPr>
        <w:t>истечени</w:t>
      </w:r>
      <w:r w:rsidR="003B646D" w:rsidRPr="00D40B3B">
        <w:rPr>
          <w:color w:val="000000"/>
          <w:sz w:val="26"/>
          <w:szCs w:val="26"/>
        </w:rPr>
        <w:t>я</w:t>
      </w:r>
      <w:r w:rsidR="00B979E2" w:rsidRPr="00D40B3B">
        <w:rPr>
          <w:color w:val="000000"/>
          <w:sz w:val="26"/>
          <w:szCs w:val="26"/>
        </w:rPr>
        <w:t xml:space="preserve"> </w:t>
      </w:r>
      <w:r w:rsidR="00B4093D" w:rsidRPr="00D40B3B">
        <w:rPr>
          <w:color w:val="000000"/>
          <w:sz w:val="26"/>
          <w:szCs w:val="26"/>
        </w:rPr>
        <w:t>в территориальном органе федерального органа исполнительной власти в сфере внутренних дел</w:t>
      </w:r>
      <w:r w:rsidR="00B979E2" w:rsidRPr="00D40B3B">
        <w:rPr>
          <w:color w:val="000000"/>
          <w:sz w:val="26"/>
          <w:szCs w:val="26"/>
        </w:rPr>
        <w:t xml:space="preserve"> или </w:t>
      </w:r>
      <w:r w:rsidR="00B4093D" w:rsidRPr="00D40B3B">
        <w:rPr>
          <w:color w:val="000000"/>
          <w:sz w:val="26"/>
          <w:szCs w:val="26"/>
        </w:rPr>
        <w:t>через</w:t>
      </w:r>
      <w:r w:rsidR="00B979E2" w:rsidRPr="00D40B3B">
        <w:rPr>
          <w:color w:val="000000"/>
          <w:sz w:val="26"/>
          <w:szCs w:val="26"/>
        </w:rPr>
        <w:t xml:space="preserve"> </w:t>
      </w:r>
      <w:r w:rsidR="005C5DF8" w:rsidRPr="00D40B3B">
        <w:rPr>
          <w:color w:val="000000"/>
          <w:sz w:val="26"/>
          <w:szCs w:val="26"/>
        </w:rPr>
        <w:t>П</w:t>
      </w:r>
      <w:r w:rsidR="00B979E2" w:rsidRPr="00D40B3B">
        <w:rPr>
          <w:color w:val="000000"/>
          <w:sz w:val="26"/>
          <w:szCs w:val="26"/>
        </w:rPr>
        <w:t>ортал</w:t>
      </w:r>
      <w:r w:rsidR="00B4093D" w:rsidRPr="00D40B3B">
        <w:rPr>
          <w:color w:val="000000"/>
          <w:sz w:val="26"/>
          <w:szCs w:val="26"/>
        </w:rPr>
        <w:t xml:space="preserve"> «</w:t>
      </w:r>
      <w:r w:rsidR="00B979E2" w:rsidRPr="00D40B3B">
        <w:rPr>
          <w:color w:val="000000"/>
          <w:sz w:val="26"/>
          <w:szCs w:val="26"/>
        </w:rPr>
        <w:t>Госуслуг</w:t>
      </w:r>
      <w:r w:rsidR="00B4093D" w:rsidRPr="00D40B3B">
        <w:rPr>
          <w:color w:val="000000"/>
          <w:sz w:val="26"/>
          <w:szCs w:val="26"/>
        </w:rPr>
        <w:t>и»</w:t>
      </w:r>
      <w:r w:rsidR="00B979E2" w:rsidRPr="00D40B3B">
        <w:rPr>
          <w:color w:val="000000"/>
          <w:sz w:val="26"/>
          <w:szCs w:val="26"/>
        </w:rPr>
        <w:t>.</w:t>
      </w:r>
    </w:p>
    <w:p w14:paraId="26F91517" w14:textId="00917B34" w:rsidR="00B019EB" w:rsidRPr="00985E24" w:rsidRDefault="00D40B3B" w:rsidP="00985E2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6.4. </w:t>
      </w:r>
      <w:r w:rsidR="000D5775" w:rsidRPr="00985E24">
        <w:rPr>
          <w:color w:val="000000"/>
          <w:sz w:val="26"/>
          <w:szCs w:val="26"/>
        </w:rPr>
        <w:t xml:space="preserve">Иностранный </w:t>
      </w:r>
      <w:r w:rsidR="00B565F0" w:rsidRPr="00985E24">
        <w:rPr>
          <w:color w:val="000000"/>
          <w:sz w:val="26"/>
          <w:szCs w:val="26"/>
        </w:rPr>
        <w:t>обучающийся</w:t>
      </w:r>
      <w:r w:rsidR="00B81793" w:rsidRPr="00D40B3B">
        <w:rPr>
          <w:color w:val="000000"/>
          <w:sz w:val="26"/>
          <w:szCs w:val="26"/>
        </w:rPr>
        <w:t>, независимо от порядка въезда в Российскую Федерацию,</w:t>
      </w:r>
      <w:r w:rsidR="00B565F0" w:rsidRPr="00985E24">
        <w:rPr>
          <w:color w:val="000000"/>
          <w:sz w:val="26"/>
          <w:szCs w:val="26"/>
        </w:rPr>
        <w:t xml:space="preserve"> </w:t>
      </w:r>
      <w:r w:rsidR="00B019EB" w:rsidRPr="00985E24">
        <w:rPr>
          <w:color w:val="000000"/>
          <w:sz w:val="26"/>
          <w:szCs w:val="26"/>
        </w:rPr>
        <w:t>обязан выехать:</w:t>
      </w:r>
    </w:p>
    <w:p w14:paraId="6E9A511C" w14:textId="3092FA42" w:rsidR="002C2136" w:rsidRPr="00D40B3B" w:rsidRDefault="00D40B3B" w:rsidP="00D40B3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697"/>
        <w:jc w:val="both"/>
        <w:rPr>
          <w:color w:val="000000"/>
          <w:sz w:val="26"/>
          <w:szCs w:val="26"/>
        </w:rPr>
      </w:pPr>
      <w:r w:rsidRPr="00D40B3B">
        <w:rPr>
          <w:color w:val="000000"/>
          <w:sz w:val="26"/>
          <w:szCs w:val="26"/>
        </w:rPr>
        <w:t>6.</w:t>
      </w:r>
      <w:r>
        <w:rPr>
          <w:color w:val="000000"/>
          <w:sz w:val="26"/>
          <w:szCs w:val="26"/>
        </w:rPr>
        <w:t>4.1.</w:t>
      </w:r>
      <w:r w:rsidR="004956C5">
        <w:rPr>
          <w:color w:val="000000"/>
          <w:sz w:val="26"/>
          <w:szCs w:val="26"/>
        </w:rPr>
        <w:t xml:space="preserve"> </w:t>
      </w:r>
      <w:r w:rsidR="000C5D24" w:rsidRPr="00985E24">
        <w:rPr>
          <w:color w:val="000000"/>
          <w:sz w:val="26"/>
          <w:szCs w:val="26"/>
        </w:rPr>
        <w:t xml:space="preserve">на период </w:t>
      </w:r>
      <w:r w:rsidR="00406FE6" w:rsidRPr="00985E24">
        <w:rPr>
          <w:color w:val="000000"/>
          <w:sz w:val="26"/>
          <w:szCs w:val="26"/>
        </w:rPr>
        <w:t>академи</w:t>
      </w:r>
      <w:r w:rsidR="0094380F" w:rsidRPr="00985E24">
        <w:rPr>
          <w:color w:val="000000"/>
          <w:sz w:val="26"/>
          <w:szCs w:val="26"/>
        </w:rPr>
        <w:t>ческ</w:t>
      </w:r>
      <w:r w:rsidR="000C5D24" w:rsidRPr="00985E24">
        <w:rPr>
          <w:color w:val="000000"/>
          <w:sz w:val="26"/>
          <w:szCs w:val="26"/>
        </w:rPr>
        <w:t>ого</w:t>
      </w:r>
      <w:r w:rsidR="0094380F" w:rsidRPr="00985E24">
        <w:rPr>
          <w:color w:val="000000"/>
          <w:sz w:val="26"/>
          <w:szCs w:val="26"/>
        </w:rPr>
        <w:t xml:space="preserve"> или </w:t>
      </w:r>
      <w:r w:rsidR="000C5D24" w:rsidRPr="00985E24">
        <w:rPr>
          <w:color w:val="000000"/>
          <w:sz w:val="26"/>
          <w:szCs w:val="26"/>
        </w:rPr>
        <w:t xml:space="preserve">иного </w:t>
      </w:r>
      <w:r w:rsidR="0094380F" w:rsidRPr="00985E24">
        <w:rPr>
          <w:color w:val="000000"/>
          <w:sz w:val="26"/>
          <w:szCs w:val="26"/>
        </w:rPr>
        <w:t>отпуск</w:t>
      </w:r>
      <w:r w:rsidR="000C5D24" w:rsidRPr="00985E24">
        <w:rPr>
          <w:color w:val="000000"/>
          <w:sz w:val="26"/>
          <w:szCs w:val="26"/>
        </w:rPr>
        <w:t>а</w:t>
      </w:r>
      <w:r w:rsidR="00041B06" w:rsidRPr="00D40B3B">
        <w:rPr>
          <w:color w:val="000000"/>
          <w:sz w:val="26"/>
          <w:szCs w:val="26"/>
        </w:rPr>
        <w:t xml:space="preserve"> </w:t>
      </w:r>
      <w:r w:rsidR="000D2F19">
        <w:rPr>
          <w:color w:val="000000"/>
          <w:sz w:val="26"/>
          <w:szCs w:val="26"/>
        </w:rPr>
        <w:t>–</w:t>
      </w:r>
      <w:r w:rsidR="00041B06" w:rsidRPr="00D40B3B">
        <w:rPr>
          <w:color w:val="000000"/>
          <w:sz w:val="26"/>
          <w:szCs w:val="26"/>
        </w:rPr>
        <w:t xml:space="preserve"> </w:t>
      </w:r>
      <w:r w:rsidR="00C747E7" w:rsidRPr="00D40B3B">
        <w:rPr>
          <w:color w:val="000000"/>
          <w:sz w:val="26"/>
          <w:szCs w:val="26"/>
        </w:rPr>
        <w:t>в течение 7 (семи) календарных дней</w:t>
      </w:r>
      <w:r w:rsidR="0028537A" w:rsidRPr="00D40B3B">
        <w:rPr>
          <w:color w:val="000000"/>
          <w:sz w:val="26"/>
          <w:szCs w:val="26"/>
        </w:rPr>
        <w:t xml:space="preserve"> с момента издания соответствующего приказ</w:t>
      </w:r>
      <w:r w:rsidR="006816F4" w:rsidRPr="00985E24">
        <w:rPr>
          <w:color w:val="000000"/>
          <w:sz w:val="26"/>
          <w:szCs w:val="26"/>
        </w:rPr>
        <w:t>а</w:t>
      </w:r>
      <w:r w:rsidR="00B81793" w:rsidRPr="00D40B3B">
        <w:rPr>
          <w:color w:val="000000"/>
          <w:sz w:val="26"/>
          <w:szCs w:val="26"/>
        </w:rPr>
        <w:t>;</w:t>
      </w:r>
      <w:r w:rsidR="00041B06" w:rsidRPr="00D40B3B">
        <w:rPr>
          <w:color w:val="000000"/>
          <w:sz w:val="26"/>
          <w:szCs w:val="26"/>
        </w:rPr>
        <w:t xml:space="preserve"> </w:t>
      </w:r>
    </w:p>
    <w:p w14:paraId="6221562C" w14:textId="7527E6C2" w:rsidR="00B604B4" w:rsidRPr="00D40B3B" w:rsidRDefault="00D40B3B" w:rsidP="00D40B3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697"/>
        <w:jc w:val="both"/>
        <w:rPr>
          <w:color w:val="000000"/>
          <w:sz w:val="26"/>
          <w:szCs w:val="26"/>
        </w:rPr>
      </w:pPr>
      <w:r w:rsidRPr="00D40B3B">
        <w:rPr>
          <w:color w:val="000000"/>
          <w:sz w:val="26"/>
          <w:szCs w:val="26"/>
        </w:rPr>
        <w:t>6.</w:t>
      </w:r>
      <w:r>
        <w:rPr>
          <w:color w:val="000000"/>
          <w:sz w:val="26"/>
          <w:szCs w:val="26"/>
        </w:rPr>
        <w:t>4.2.</w:t>
      </w:r>
      <w:r w:rsidR="004956C5">
        <w:rPr>
          <w:color w:val="000000"/>
          <w:sz w:val="26"/>
          <w:szCs w:val="26"/>
        </w:rPr>
        <w:t xml:space="preserve"> </w:t>
      </w:r>
      <w:r w:rsidR="00B604B4" w:rsidRPr="00D40B3B">
        <w:rPr>
          <w:color w:val="000000"/>
          <w:sz w:val="26"/>
          <w:szCs w:val="26"/>
        </w:rPr>
        <w:t>в случае</w:t>
      </w:r>
      <w:r w:rsidR="003A1444" w:rsidRPr="00985E24">
        <w:rPr>
          <w:color w:val="000000"/>
          <w:sz w:val="26"/>
          <w:szCs w:val="26"/>
        </w:rPr>
        <w:t xml:space="preserve"> </w:t>
      </w:r>
      <w:r w:rsidR="00B604B4" w:rsidRPr="00D40B3B">
        <w:rPr>
          <w:color w:val="000000"/>
          <w:sz w:val="26"/>
          <w:szCs w:val="26"/>
        </w:rPr>
        <w:t xml:space="preserve">завершения (прекращения) обучения </w:t>
      </w:r>
      <w:r w:rsidR="00B81793" w:rsidRPr="00D40B3B">
        <w:rPr>
          <w:color w:val="000000"/>
          <w:sz w:val="26"/>
          <w:szCs w:val="26"/>
        </w:rPr>
        <w:t>–</w:t>
      </w:r>
      <w:r w:rsidR="00B604B4" w:rsidRPr="00D40B3B">
        <w:rPr>
          <w:color w:val="000000"/>
          <w:sz w:val="26"/>
          <w:szCs w:val="26"/>
        </w:rPr>
        <w:t xml:space="preserve"> </w:t>
      </w:r>
      <w:r w:rsidR="00B81793" w:rsidRPr="00D40B3B">
        <w:rPr>
          <w:color w:val="000000"/>
          <w:sz w:val="26"/>
          <w:szCs w:val="26"/>
        </w:rPr>
        <w:t xml:space="preserve">в течение </w:t>
      </w:r>
      <w:r w:rsidR="006816F4" w:rsidRPr="00985E24">
        <w:rPr>
          <w:color w:val="000000"/>
          <w:sz w:val="26"/>
          <w:szCs w:val="26"/>
        </w:rPr>
        <w:t>3</w:t>
      </w:r>
      <w:r w:rsidR="00B81793" w:rsidRPr="00D40B3B">
        <w:rPr>
          <w:color w:val="000000"/>
          <w:sz w:val="26"/>
          <w:szCs w:val="26"/>
        </w:rPr>
        <w:t xml:space="preserve"> (</w:t>
      </w:r>
      <w:r w:rsidR="006816F4" w:rsidRPr="00985E24">
        <w:rPr>
          <w:color w:val="000000"/>
          <w:sz w:val="26"/>
          <w:szCs w:val="26"/>
        </w:rPr>
        <w:t>трёх</w:t>
      </w:r>
      <w:r w:rsidR="00B81793" w:rsidRPr="00D40B3B">
        <w:rPr>
          <w:color w:val="000000"/>
          <w:sz w:val="26"/>
          <w:szCs w:val="26"/>
        </w:rPr>
        <w:t>) календарных дней с момента издания соответствующего приказа;</w:t>
      </w:r>
    </w:p>
    <w:p w14:paraId="088D11CD" w14:textId="0C4675D8" w:rsidR="00B81793" w:rsidRPr="00D40B3B" w:rsidRDefault="00D40B3B" w:rsidP="00D40B3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697"/>
        <w:jc w:val="both"/>
        <w:rPr>
          <w:color w:val="000000"/>
          <w:sz w:val="26"/>
          <w:szCs w:val="26"/>
        </w:rPr>
      </w:pPr>
      <w:r w:rsidRPr="00D40B3B">
        <w:rPr>
          <w:color w:val="000000"/>
          <w:sz w:val="26"/>
          <w:szCs w:val="26"/>
        </w:rPr>
        <w:lastRenderedPageBreak/>
        <w:t>6.</w:t>
      </w:r>
      <w:r>
        <w:rPr>
          <w:color w:val="000000"/>
          <w:sz w:val="26"/>
          <w:szCs w:val="26"/>
        </w:rPr>
        <w:t>4.3.</w:t>
      </w:r>
      <w:r w:rsidR="004956C5">
        <w:rPr>
          <w:color w:val="000000"/>
          <w:sz w:val="26"/>
          <w:szCs w:val="26"/>
        </w:rPr>
        <w:t xml:space="preserve"> </w:t>
      </w:r>
      <w:r w:rsidR="00B81793" w:rsidRPr="00D40B3B">
        <w:rPr>
          <w:color w:val="000000"/>
          <w:sz w:val="26"/>
          <w:szCs w:val="26"/>
        </w:rPr>
        <w:t xml:space="preserve">в случае </w:t>
      </w:r>
      <w:r w:rsidR="008F0133">
        <w:rPr>
          <w:color w:val="000000"/>
          <w:sz w:val="26"/>
          <w:szCs w:val="26"/>
        </w:rPr>
        <w:t xml:space="preserve">отказа в продлении </w:t>
      </w:r>
      <w:r w:rsidR="00B81793" w:rsidRPr="00D40B3B">
        <w:rPr>
          <w:color w:val="000000"/>
          <w:sz w:val="26"/>
          <w:szCs w:val="26"/>
        </w:rPr>
        <w:t xml:space="preserve">визы </w:t>
      </w:r>
      <w:r w:rsidR="009162C7">
        <w:rPr>
          <w:color w:val="000000"/>
          <w:sz w:val="26"/>
          <w:szCs w:val="26"/>
        </w:rPr>
        <w:t>–</w:t>
      </w:r>
      <w:r w:rsidR="00B81793" w:rsidRPr="00D40B3B">
        <w:rPr>
          <w:color w:val="000000"/>
          <w:sz w:val="26"/>
          <w:szCs w:val="26"/>
        </w:rPr>
        <w:t xml:space="preserve"> не позднее окончания срока временного пребывания, за исключением случаев, предусмотренных законодательством Российской Федерации;</w:t>
      </w:r>
    </w:p>
    <w:p w14:paraId="01C8BF3F" w14:textId="63E82012" w:rsidR="00B81793" w:rsidRDefault="000546D6" w:rsidP="000D2F19">
      <w:pPr>
        <w:suppressAutoHyphens/>
        <w:spacing w:after="120"/>
        <w:ind w:firstLine="709"/>
        <w:contextualSpacing/>
        <w:jc w:val="both"/>
        <w:rPr>
          <w:sz w:val="26"/>
          <w:szCs w:val="26"/>
        </w:rPr>
      </w:pPr>
      <w:r w:rsidRPr="00CC4A23">
        <w:rPr>
          <w:color w:val="000000"/>
          <w:sz w:val="26"/>
          <w:szCs w:val="26"/>
        </w:rPr>
        <w:t>6</w:t>
      </w:r>
      <w:r w:rsidR="00B81793" w:rsidRPr="00CC4A23">
        <w:rPr>
          <w:color w:val="000000"/>
          <w:sz w:val="26"/>
          <w:szCs w:val="26"/>
        </w:rPr>
        <w:t>.</w:t>
      </w:r>
      <w:r w:rsidR="008B44AA" w:rsidRPr="00CC4A23">
        <w:rPr>
          <w:color w:val="000000"/>
          <w:sz w:val="26"/>
          <w:szCs w:val="26"/>
        </w:rPr>
        <w:t xml:space="preserve">5. </w:t>
      </w:r>
      <w:r w:rsidR="008B44AA">
        <w:rPr>
          <w:color w:val="000000"/>
          <w:sz w:val="26"/>
          <w:szCs w:val="26"/>
        </w:rPr>
        <w:t>И</w:t>
      </w:r>
      <w:r w:rsidR="00B81793" w:rsidRPr="00D53070">
        <w:rPr>
          <w:color w:val="000000"/>
          <w:sz w:val="26"/>
          <w:szCs w:val="26"/>
        </w:rPr>
        <w:t xml:space="preserve">сключение составляют случаи, когда у иностранного обучающегося имеется разрешение на временное проживание или вид на жительство в </w:t>
      </w:r>
      <w:r w:rsidR="009F5B21">
        <w:rPr>
          <w:color w:val="000000"/>
          <w:sz w:val="26"/>
          <w:szCs w:val="26"/>
        </w:rPr>
        <w:t>Российской Федерации</w:t>
      </w:r>
      <w:r w:rsidR="00B81793" w:rsidRPr="00D53070">
        <w:rPr>
          <w:color w:val="000000"/>
          <w:sz w:val="26"/>
          <w:szCs w:val="26"/>
        </w:rPr>
        <w:t xml:space="preserve">, а также в случаях, когда иностранный обучающийся проходит курс лечения на территории </w:t>
      </w:r>
      <w:r w:rsidR="009F5B21">
        <w:rPr>
          <w:color w:val="000000"/>
          <w:sz w:val="26"/>
          <w:szCs w:val="26"/>
        </w:rPr>
        <w:t>Российской Федерации</w:t>
      </w:r>
      <w:r w:rsidR="009F5B21" w:rsidRPr="00D53070">
        <w:rPr>
          <w:color w:val="000000"/>
          <w:sz w:val="26"/>
          <w:szCs w:val="26"/>
        </w:rPr>
        <w:t xml:space="preserve"> </w:t>
      </w:r>
      <w:r w:rsidR="00B81793" w:rsidRPr="00D53070">
        <w:rPr>
          <w:color w:val="000000"/>
          <w:sz w:val="26"/>
          <w:szCs w:val="26"/>
        </w:rPr>
        <w:t>– при наличии соответствующего подтверждения</w:t>
      </w:r>
      <w:r w:rsidR="00B81793" w:rsidRPr="00CC4A23">
        <w:rPr>
          <w:color w:val="000000"/>
          <w:sz w:val="26"/>
          <w:szCs w:val="26"/>
        </w:rPr>
        <w:t>.</w:t>
      </w:r>
    </w:p>
    <w:p w14:paraId="29690E23" w14:textId="77777777" w:rsidR="00FD2A4D" w:rsidRPr="00B81793" w:rsidRDefault="00FD2A4D" w:rsidP="00424037">
      <w:pPr>
        <w:pStyle w:val="1"/>
        <w:tabs>
          <w:tab w:val="left" w:pos="567"/>
        </w:tabs>
        <w:ind w:left="0" w:right="3"/>
        <w:rPr>
          <w:sz w:val="26"/>
          <w:szCs w:val="26"/>
        </w:rPr>
      </w:pPr>
    </w:p>
    <w:p w14:paraId="3EF5FD02" w14:textId="1725B75F" w:rsidR="00CC4A23" w:rsidRDefault="00FD2A4D" w:rsidP="00FB45B1">
      <w:pPr>
        <w:pStyle w:val="1"/>
        <w:numPr>
          <w:ilvl w:val="0"/>
          <w:numId w:val="63"/>
        </w:numPr>
        <w:tabs>
          <w:tab w:val="left" w:pos="567"/>
        </w:tabs>
        <w:ind w:right="3"/>
        <w:rPr>
          <w:sz w:val="26"/>
          <w:szCs w:val="26"/>
        </w:rPr>
      </w:pPr>
      <w:bookmarkStart w:id="9" w:name="_Toc175305534"/>
      <w:r w:rsidRPr="00424037">
        <w:rPr>
          <w:sz w:val="26"/>
          <w:szCs w:val="26"/>
        </w:rPr>
        <w:t>Ответственность за нарушение Правил</w:t>
      </w:r>
      <w:bookmarkEnd w:id="9"/>
      <w:r w:rsidR="00CE56B0" w:rsidRPr="00424037">
        <w:rPr>
          <w:sz w:val="26"/>
          <w:szCs w:val="26"/>
        </w:rPr>
        <w:t xml:space="preserve"> </w:t>
      </w:r>
    </w:p>
    <w:p w14:paraId="13D66208" w14:textId="6FED4227" w:rsidR="00892AE5" w:rsidRDefault="004956C5" w:rsidP="00892AE5">
      <w:pPr>
        <w:suppressAutoHyphens/>
        <w:spacing w:after="120"/>
        <w:ind w:firstLine="709"/>
        <w:contextualSpacing/>
        <w:jc w:val="both"/>
        <w:rPr>
          <w:sz w:val="26"/>
          <w:szCs w:val="26"/>
        </w:rPr>
      </w:pPr>
      <w:r w:rsidRPr="004956C5">
        <w:rPr>
          <w:sz w:val="26"/>
          <w:szCs w:val="26"/>
        </w:rPr>
        <w:t>7.1.</w:t>
      </w:r>
      <w:r>
        <w:rPr>
          <w:sz w:val="26"/>
          <w:szCs w:val="26"/>
        </w:rPr>
        <w:t xml:space="preserve"> </w:t>
      </w:r>
      <w:r w:rsidR="00892AE5" w:rsidRPr="00DB6A68">
        <w:rPr>
          <w:bCs/>
          <w:sz w:val="26"/>
          <w:szCs w:val="26"/>
          <w:lang w:bidi="ru-RU"/>
        </w:rPr>
        <w:t>Иностранн</w:t>
      </w:r>
      <w:r w:rsidR="00892AE5">
        <w:rPr>
          <w:bCs/>
          <w:sz w:val="26"/>
          <w:szCs w:val="26"/>
          <w:lang w:bidi="ru-RU"/>
        </w:rPr>
        <w:t>ые</w:t>
      </w:r>
      <w:r w:rsidR="00892AE5" w:rsidRPr="00DB6A68">
        <w:rPr>
          <w:bCs/>
          <w:sz w:val="26"/>
          <w:szCs w:val="26"/>
          <w:lang w:bidi="ru-RU"/>
        </w:rPr>
        <w:t xml:space="preserve"> обучающ</w:t>
      </w:r>
      <w:r w:rsidR="00892AE5">
        <w:rPr>
          <w:bCs/>
          <w:sz w:val="26"/>
          <w:szCs w:val="26"/>
          <w:lang w:bidi="ru-RU"/>
        </w:rPr>
        <w:t>ие</w:t>
      </w:r>
      <w:r w:rsidR="00892AE5" w:rsidRPr="00DB6A68">
        <w:rPr>
          <w:bCs/>
          <w:sz w:val="26"/>
          <w:szCs w:val="26"/>
          <w:lang w:bidi="ru-RU"/>
        </w:rPr>
        <w:t xml:space="preserve">ся </w:t>
      </w:r>
      <w:r w:rsidR="00892AE5">
        <w:rPr>
          <w:bCs/>
          <w:sz w:val="26"/>
          <w:szCs w:val="26"/>
          <w:lang w:bidi="ru-RU"/>
        </w:rPr>
        <w:t>обязаны соблюдать требования Правил, локальных нормативных актов НИУ ВШЭ</w:t>
      </w:r>
      <w:r w:rsidR="00892AE5" w:rsidRPr="00DB6A68">
        <w:rPr>
          <w:bCs/>
          <w:sz w:val="26"/>
          <w:szCs w:val="26"/>
          <w:lang w:bidi="ru-RU"/>
        </w:rPr>
        <w:t xml:space="preserve">. За </w:t>
      </w:r>
      <w:r w:rsidR="00892AE5" w:rsidRPr="00DB6A68">
        <w:rPr>
          <w:sz w:val="26"/>
          <w:szCs w:val="26"/>
        </w:rPr>
        <w:t xml:space="preserve">нарушение </w:t>
      </w:r>
      <w:r w:rsidR="00D87188">
        <w:rPr>
          <w:sz w:val="26"/>
          <w:szCs w:val="26"/>
        </w:rPr>
        <w:t xml:space="preserve">иностранным </w:t>
      </w:r>
      <w:r w:rsidR="00892AE5">
        <w:rPr>
          <w:sz w:val="26"/>
          <w:szCs w:val="26"/>
        </w:rPr>
        <w:t>обучающимся</w:t>
      </w:r>
      <w:r w:rsidR="00892AE5" w:rsidRPr="00DB6A68">
        <w:rPr>
          <w:sz w:val="26"/>
          <w:szCs w:val="26"/>
        </w:rPr>
        <w:t xml:space="preserve"> обязанностей, предусмотренных уставом </w:t>
      </w:r>
      <w:r w:rsidR="00892AE5">
        <w:rPr>
          <w:sz w:val="26"/>
          <w:szCs w:val="26"/>
        </w:rPr>
        <w:t>НИУ ВШЭ</w:t>
      </w:r>
      <w:r w:rsidR="00892AE5" w:rsidRPr="00DB6A68">
        <w:rPr>
          <w:sz w:val="26"/>
          <w:szCs w:val="26"/>
        </w:rPr>
        <w:t xml:space="preserve">, правилами его внутреннего распорядка, миграционного законодательства </w:t>
      </w:r>
      <w:r w:rsidR="00892AE5">
        <w:rPr>
          <w:sz w:val="26"/>
          <w:szCs w:val="26"/>
        </w:rPr>
        <w:t>Российской Федерации</w:t>
      </w:r>
      <w:r w:rsidR="00892AE5" w:rsidRPr="00DB6A68">
        <w:rPr>
          <w:sz w:val="26"/>
          <w:szCs w:val="26"/>
        </w:rPr>
        <w:t xml:space="preserve">, к нему могут быть применены </w:t>
      </w:r>
      <w:r w:rsidR="00892AE5">
        <w:rPr>
          <w:sz w:val="26"/>
          <w:szCs w:val="26"/>
        </w:rPr>
        <w:t>меры дисциплинарного взыскания</w:t>
      </w:r>
      <w:r w:rsidR="00892AE5" w:rsidRPr="00DB6A68">
        <w:rPr>
          <w:sz w:val="26"/>
          <w:szCs w:val="26"/>
        </w:rPr>
        <w:t xml:space="preserve"> вплоть до отчисления.</w:t>
      </w:r>
    </w:p>
    <w:p w14:paraId="2D4CF39D" w14:textId="076B7B6A" w:rsidR="00D137CE" w:rsidRDefault="00D137CE" w:rsidP="00985E24">
      <w:pPr>
        <w:tabs>
          <w:tab w:val="left" w:pos="1276"/>
        </w:tabs>
        <w:ind w:firstLine="709"/>
        <w:jc w:val="both"/>
        <w:rPr>
          <w:bCs/>
          <w:lang w:bidi="ru-RU"/>
        </w:rPr>
      </w:pPr>
    </w:p>
    <w:p w14:paraId="416A4D00" w14:textId="301AA248" w:rsidR="00D137CE" w:rsidRDefault="00D137CE" w:rsidP="002E1C55">
      <w:pPr>
        <w:tabs>
          <w:tab w:val="left" w:pos="1276"/>
        </w:tabs>
        <w:suppressAutoHyphens/>
        <w:spacing w:after="120"/>
        <w:contextualSpacing/>
        <w:jc w:val="both"/>
        <w:rPr>
          <w:bCs/>
          <w:color w:val="000000"/>
          <w:sz w:val="26"/>
          <w:szCs w:val="26"/>
          <w:lang w:bidi="ru-RU"/>
        </w:rPr>
      </w:pPr>
    </w:p>
    <w:p w14:paraId="08D067D2" w14:textId="0ADBF873" w:rsidR="00D137CE" w:rsidRDefault="00976016" w:rsidP="002E1C55">
      <w:pPr>
        <w:tabs>
          <w:tab w:val="left" w:pos="5722"/>
        </w:tabs>
        <w:suppressAutoHyphens/>
        <w:spacing w:after="120"/>
        <w:contextualSpacing/>
        <w:jc w:val="both"/>
        <w:rPr>
          <w:bCs/>
          <w:color w:val="000000"/>
          <w:sz w:val="26"/>
          <w:szCs w:val="26"/>
          <w:lang w:bidi="ru-RU"/>
        </w:rPr>
      </w:pPr>
      <w:r>
        <w:rPr>
          <w:bCs/>
          <w:color w:val="000000"/>
          <w:sz w:val="26"/>
          <w:szCs w:val="26"/>
          <w:lang w:bidi="ru-RU"/>
        </w:rPr>
        <w:tab/>
      </w:r>
    </w:p>
    <w:p w14:paraId="1185469B" w14:textId="7D490411" w:rsidR="00D137CE" w:rsidRDefault="00D137CE">
      <w:pPr>
        <w:rPr>
          <w:bCs/>
          <w:color w:val="000000"/>
          <w:sz w:val="26"/>
          <w:szCs w:val="26"/>
          <w:lang w:bidi="ru-RU"/>
        </w:rPr>
      </w:pPr>
      <w:r>
        <w:rPr>
          <w:bCs/>
          <w:color w:val="000000"/>
          <w:sz w:val="26"/>
          <w:szCs w:val="26"/>
          <w:lang w:bidi="ru-RU"/>
        </w:rPr>
        <w:br w:type="page"/>
      </w:r>
    </w:p>
    <w:p w14:paraId="4302521B" w14:textId="77777777" w:rsidR="009F5B21" w:rsidRPr="00DF6AD4" w:rsidRDefault="008D20C8" w:rsidP="005B2785">
      <w:pPr>
        <w:ind w:left="4820"/>
        <w:jc w:val="both"/>
        <w:rPr>
          <w:sz w:val="26"/>
          <w:szCs w:val="26"/>
        </w:rPr>
      </w:pPr>
      <w:bookmarkStart w:id="10" w:name="_1pxezwc" w:colFirst="0" w:colLast="0"/>
      <w:bookmarkEnd w:id="10"/>
      <w:r w:rsidRPr="00DF6AD4">
        <w:rPr>
          <w:sz w:val="26"/>
          <w:szCs w:val="26"/>
        </w:rPr>
        <w:lastRenderedPageBreak/>
        <w:t>Приложение</w:t>
      </w:r>
      <w:r w:rsidR="00D137CE" w:rsidRPr="00DF6AD4">
        <w:rPr>
          <w:sz w:val="26"/>
          <w:szCs w:val="26"/>
        </w:rPr>
        <w:t xml:space="preserve"> </w:t>
      </w:r>
    </w:p>
    <w:p w14:paraId="5F238EA9" w14:textId="4CED3475" w:rsidR="00B1716D" w:rsidRPr="00DF6AD4" w:rsidRDefault="007D4B5B" w:rsidP="005B2785">
      <w:pPr>
        <w:ind w:left="4820"/>
        <w:jc w:val="both"/>
        <w:rPr>
          <w:sz w:val="26"/>
          <w:szCs w:val="26"/>
        </w:rPr>
      </w:pPr>
      <w:r w:rsidRPr="00DF6AD4">
        <w:rPr>
          <w:sz w:val="26"/>
          <w:szCs w:val="26"/>
        </w:rPr>
        <w:t xml:space="preserve">к </w:t>
      </w:r>
      <w:r w:rsidR="00AE3A00" w:rsidRPr="00DF6AD4">
        <w:rPr>
          <w:sz w:val="26"/>
          <w:szCs w:val="26"/>
        </w:rPr>
        <w:t>Правилам миграционного сопровождения обучающихся – иностранных граждан и лиц без гражданства в</w:t>
      </w:r>
      <w:r w:rsidR="00856158" w:rsidRPr="00DF6AD4">
        <w:rPr>
          <w:sz w:val="26"/>
          <w:szCs w:val="26"/>
        </w:rPr>
        <w:t xml:space="preserve"> Национальном исследовательском университете «Высшая школа экономики»</w:t>
      </w:r>
      <w:r w:rsidR="00AD5129" w:rsidRPr="00DF6AD4">
        <w:rPr>
          <w:sz w:val="26"/>
          <w:szCs w:val="26"/>
        </w:rPr>
        <w:t xml:space="preserve"> (Москва)</w:t>
      </w:r>
    </w:p>
    <w:p w14:paraId="6AB328C1" w14:textId="5BBBDBF2" w:rsidR="00122380" w:rsidRPr="00455D46" w:rsidRDefault="00B1716D" w:rsidP="00F61903">
      <w:pPr>
        <w:jc w:val="right"/>
        <w:rPr>
          <w:sz w:val="22"/>
          <w:szCs w:val="22"/>
        </w:rPr>
      </w:pPr>
      <w:r w:rsidRPr="00455D46">
        <w:rPr>
          <w:sz w:val="22"/>
          <w:szCs w:val="22"/>
        </w:rPr>
        <w:t xml:space="preserve"> </w:t>
      </w:r>
    </w:p>
    <w:p w14:paraId="339D7438" w14:textId="77777777" w:rsidR="00373FEE" w:rsidRPr="00FD2A4D" w:rsidRDefault="00373FEE" w:rsidP="00373FEE">
      <w:pPr>
        <w:jc w:val="center"/>
        <w:rPr>
          <w:b/>
          <w:sz w:val="22"/>
          <w:szCs w:val="22"/>
        </w:rPr>
      </w:pPr>
      <w:r w:rsidRPr="00373FEE">
        <w:rPr>
          <w:b/>
          <w:sz w:val="22"/>
          <w:szCs w:val="22"/>
        </w:rPr>
        <w:t>Лист ознакомления иностранного обучающегося с визово-миграционными требованиями Российской Федерации</w:t>
      </w:r>
    </w:p>
    <w:p w14:paraId="3A8058BE" w14:textId="77777777" w:rsidR="00373FEE" w:rsidRPr="00373FEE" w:rsidRDefault="00373FEE" w:rsidP="00373FEE">
      <w:pPr>
        <w:rPr>
          <w:sz w:val="22"/>
          <w:szCs w:val="22"/>
        </w:rPr>
      </w:pPr>
      <w:r w:rsidRPr="00373FEE">
        <w:rPr>
          <w:sz w:val="22"/>
          <w:szCs w:val="22"/>
        </w:rPr>
        <w:t xml:space="preserve">Я,_____________________________________________________________________________, </w:t>
      </w:r>
    </w:p>
    <w:p w14:paraId="68D9470A" w14:textId="77777777" w:rsidR="00373FEE" w:rsidRPr="00373FEE" w:rsidRDefault="00373FEE" w:rsidP="00373FEE">
      <w:pPr>
        <w:spacing w:after="60"/>
        <w:jc w:val="center"/>
        <w:rPr>
          <w:color w:val="999999"/>
          <w:sz w:val="22"/>
          <w:szCs w:val="22"/>
          <w:vertAlign w:val="superscript"/>
        </w:rPr>
      </w:pPr>
      <w:r w:rsidRPr="00373FEE">
        <w:rPr>
          <w:color w:val="999999"/>
          <w:sz w:val="22"/>
          <w:szCs w:val="22"/>
          <w:vertAlign w:val="superscript"/>
        </w:rPr>
        <w:t>фамилия, имя, отчество (при наличии) полностью, гражданство</w:t>
      </w:r>
    </w:p>
    <w:p w14:paraId="7287388D" w14:textId="5EB8AC94" w:rsidR="00373FEE" w:rsidRPr="00373FEE" w:rsidRDefault="00373FEE" w:rsidP="00373FEE">
      <w:pPr>
        <w:tabs>
          <w:tab w:val="left" w:pos="9639"/>
        </w:tabs>
        <w:jc w:val="both"/>
        <w:rPr>
          <w:sz w:val="22"/>
          <w:szCs w:val="22"/>
        </w:rPr>
      </w:pPr>
      <w:r w:rsidRPr="00373FEE">
        <w:rPr>
          <w:sz w:val="22"/>
          <w:szCs w:val="22"/>
        </w:rPr>
        <w:t>тел.:</w:t>
      </w:r>
      <w:r w:rsidR="00C54A62">
        <w:rPr>
          <w:sz w:val="22"/>
          <w:szCs w:val="22"/>
        </w:rPr>
        <w:t>___________________________________________________________________________</w:t>
      </w:r>
    </w:p>
    <w:p w14:paraId="489164F8" w14:textId="0493B125" w:rsidR="00373FEE" w:rsidRPr="00373FEE" w:rsidRDefault="00373FEE" w:rsidP="00373FEE">
      <w:pPr>
        <w:jc w:val="both"/>
        <w:rPr>
          <w:sz w:val="22"/>
          <w:szCs w:val="22"/>
        </w:rPr>
      </w:pPr>
    </w:p>
    <w:p w14:paraId="0CDB5FBB" w14:textId="3AECCA70" w:rsidR="00373FEE" w:rsidRDefault="00373FEE" w:rsidP="00373FEE">
      <w:pPr>
        <w:tabs>
          <w:tab w:val="left" w:pos="9639"/>
        </w:tabs>
        <w:jc w:val="both"/>
        <w:rPr>
          <w:sz w:val="22"/>
          <w:szCs w:val="22"/>
          <w:u w:val="single"/>
        </w:rPr>
      </w:pPr>
      <w:r w:rsidRPr="00373FEE">
        <w:rPr>
          <w:sz w:val="22"/>
          <w:szCs w:val="22"/>
          <w:lang w:val="en-US"/>
        </w:rPr>
        <w:t>e</w:t>
      </w:r>
      <w:r w:rsidRPr="00373FEE">
        <w:rPr>
          <w:sz w:val="22"/>
          <w:szCs w:val="22"/>
        </w:rPr>
        <w:t>-</w:t>
      </w:r>
      <w:r w:rsidRPr="00373FEE">
        <w:rPr>
          <w:sz w:val="22"/>
          <w:szCs w:val="22"/>
          <w:lang w:val="en-US"/>
        </w:rPr>
        <w:t>mail</w:t>
      </w:r>
      <w:r w:rsidRPr="00373FEE">
        <w:rPr>
          <w:sz w:val="22"/>
          <w:szCs w:val="22"/>
        </w:rPr>
        <w:t>:</w:t>
      </w:r>
      <w:r w:rsidR="00C54A62">
        <w:rPr>
          <w:sz w:val="22"/>
          <w:szCs w:val="22"/>
        </w:rPr>
        <w:t xml:space="preserve">_________________________________________________________________________ </w:t>
      </w:r>
      <w:r w:rsidRPr="00373FEE">
        <w:rPr>
          <w:sz w:val="22"/>
          <w:szCs w:val="22"/>
        </w:rPr>
        <w:t xml:space="preserve"> </w:t>
      </w:r>
    </w:p>
    <w:p w14:paraId="70E40F27" w14:textId="66009214" w:rsidR="00373FEE" w:rsidRPr="00373FEE" w:rsidRDefault="00373FEE" w:rsidP="00373FEE">
      <w:pPr>
        <w:jc w:val="both"/>
        <w:rPr>
          <w:sz w:val="22"/>
          <w:szCs w:val="22"/>
        </w:rPr>
      </w:pPr>
      <w:r w:rsidRPr="00373FEE">
        <w:rPr>
          <w:sz w:val="22"/>
          <w:szCs w:val="22"/>
        </w:rPr>
        <w:t xml:space="preserve">подтверждаю, что мне </w:t>
      </w:r>
      <w:r w:rsidR="008B44AA">
        <w:rPr>
          <w:sz w:val="22"/>
          <w:szCs w:val="22"/>
        </w:rPr>
        <w:t>понятны</w:t>
      </w:r>
      <w:r w:rsidR="008B44AA" w:rsidRPr="00373FEE">
        <w:rPr>
          <w:sz w:val="22"/>
          <w:szCs w:val="22"/>
        </w:rPr>
        <w:t xml:space="preserve"> </w:t>
      </w:r>
      <w:r w:rsidRPr="00373FEE">
        <w:rPr>
          <w:sz w:val="22"/>
          <w:szCs w:val="22"/>
        </w:rPr>
        <w:t xml:space="preserve">визово-миграционные требования, предъявляемые к иностранным обучающимся, включая правила въезда в Российскую Федерацию, правила постановки на миграционный учет и снятия с миграционного учета (в том числе при перемещениях по России и выезде за рубеж); </w:t>
      </w:r>
      <w:r w:rsidR="008F0133">
        <w:rPr>
          <w:sz w:val="22"/>
          <w:szCs w:val="22"/>
        </w:rPr>
        <w:t xml:space="preserve">условия </w:t>
      </w:r>
      <w:r w:rsidR="008F0133" w:rsidRPr="00373FEE">
        <w:rPr>
          <w:sz w:val="22"/>
          <w:szCs w:val="22"/>
        </w:rPr>
        <w:t xml:space="preserve"> </w:t>
      </w:r>
      <w:r w:rsidRPr="00373FEE">
        <w:rPr>
          <w:sz w:val="22"/>
          <w:szCs w:val="22"/>
        </w:rPr>
        <w:t>продления визы и миграционного учета; правила прохождения медицинского освидетельствования, обязательной государственной дактилоскопической регистрации и фотографирования.</w:t>
      </w:r>
    </w:p>
    <w:p w14:paraId="7826405A" w14:textId="77777777" w:rsidR="00373FEE" w:rsidRPr="00373FEE" w:rsidRDefault="00373FEE" w:rsidP="00373FEE">
      <w:pPr>
        <w:spacing w:before="120"/>
        <w:jc w:val="both"/>
        <w:rPr>
          <w:sz w:val="22"/>
          <w:szCs w:val="22"/>
        </w:rPr>
      </w:pPr>
      <w:r w:rsidRPr="00373FEE">
        <w:rPr>
          <w:sz w:val="22"/>
          <w:szCs w:val="22"/>
        </w:rPr>
        <w:t>Я принимаю на себя обязательства:</w:t>
      </w:r>
    </w:p>
    <w:p w14:paraId="6E7FC031" w14:textId="3EF0FC81" w:rsidR="00373FEE" w:rsidRPr="00373FEE" w:rsidRDefault="00373FEE" w:rsidP="00373FEE">
      <w:pPr>
        <w:pStyle w:val="af2"/>
        <w:numPr>
          <w:ilvl w:val="0"/>
          <w:numId w:val="50"/>
        </w:numPr>
        <w:jc w:val="both"/>
        <w:rPr>
          <w:sz w:val="22"/>
          <w:szCs w:val="22"/>
        </w:rPr>
      </w:pPr>
      <w:r w:rsidRPr="001F725F">
        <w:rPr>
          <w:sz w:val="22"/>
          <w:szCs w:val="22"/>
        </w:rPr>
        <w:t xml:space="preserve">самостоятельно </w:t>
      </w:r>
      <w:r w:rsidR="00841611">
        <w:rPr>
          <w:sz w:val="22"/>
          <w:szCs w:val="22"/>
        </w:rPr>
        <w:t>о</w:t>
      </w:r>
      <w:r w:rsidRPr="001F725F">
        <w:rPr>
          <w:sz w:val="22"/>
          <w:szCs w:val="22"/>
        </w:rPr>
        <w:t xml:space="preserve">знакомиться </w:t>
      </w:r>
      <w:r w:rsidR="001F725F">
        <w:rPr>
          <w:sz w:val="22"/>
          <w:szCs w:val="22"/>
        </w:rPr>
        <w:t>с</w:t>
      </w:r>
      <w:r w:rsidR="001F725F" w:rsidRPr="001F725F">
        <w:rPr>
          <w:sz w:val="22"/>
          <w:szCs w:val="22"/>
        </w:rPr>
        <w:t xml:space="preserve"> </w:t>
      </w:r>
      <w:r w:rsidRPr="001F725F">
        <w:rPr>
          <w:sz w:val="22"/>
          <w:szCs w:val="22"/>
        </w:rPr>
        <w:t>локальными нормативными актами НИУ ВШЭ, размещенными</w:t>
      </w:r>
      <w:r w:rsidRPr="00373FEE">
        <w:rPr>
          <w:sz w:val="22"/>
          <w:szCs w:val="22"/>
        </w:rPr>
        <w:t xml:space="preserve"> на корпоративном сайте (портале) НИУ ВШЭ в сети Интернет, </w:t>
      </w:r>
      <w:r w:rsidR="008F0133">
        <w:rPr>
          <w:sz w:val="22"/>
          <w:szCs w:val="22"/>
        </w:rPr>
        <w:t>регулярно</w:t>
      </w:r>
      <w:r w:rsidRPr="00373FEE">
        <w:rPr>
          <w:sz w:val="22"/>
          <w:szCs w:val="22"/>
        </w:rPr>
        <w:t xml:space="preserve"> просматривать свою корпоративную электронную почту на домене </w:t>
      </w:r>
      <w:r w:rsidRPr="00373FEE">
        <w:rPr>
          <w:sz w:val="22"/>
          <w:szCs w:val="22"/>
          <w:lang w:val="en-US"/>
        </w:rPr>
        <w:t>edu</w:t>
      </w:r>
      <w:r w:rsidRPr="00373FEE">
        <w:rPr>
          <w:sz w:val="22"/>
          <w:szCs w:val="22"/>
        </w:rPr>
        <w:t>.</w:t>
      </w:r>
      <w:r w:rsidRPr="00373FEE">
        <w:rPr>
          <w:sz w:val="22"/>
          <w:szCs w:val="22"/>
          <w:lang w:val="en-US"/>
        </w:rPr>
        <w:t>hse</w:t>
      </w:r>
      <w:r w:rsidRPr="00373FEE">
        <w:rPr>
          <w:sz w:val="22"/>
          <w:szCs w:val="22"/>
        </w:rPr>
        <w:t>.</w:t>
      </w:r>
      <w:r w:rsidRPr="00373FEE">
        <w:rPr>
          <w:sz w:val="22"/>
          <w:szCs w:val="22"/>
          <w:lang w:val="en-US"/>
        </w:rPr>
        <w:t>ru</w:t>
      </w:r>
      <w:r w:rsidRPr="00373FEE">
        <w:rPr>
          <w:sz w:val="22"/>
          <w:szCs w:val="22"/>
        </w:rPr>
        <w:t>;</w:t>
      </w:r>
    </w:p>
    <w:p w14:paraId="35FD0F9D" w14:textId="77777777" w:rsidR="00373FEE" w:rsidRPr="00373FEE" w:rsidRDefault="00373FEE" w:rsidP="00373FEE">
      <w:pPr>
        <w:pStyle w:val="af2"/>
        <w:numPr>
          <w:ilvl w:val="0"/>
          <w:numId w:val="50"/>
        </w:numPr>
        <w:spacing w:before="120"/>
        <w:jc w:val="both"/>
        <w:rPr>
          <w:sz w:val="22"/>
          <w:szCs w:val="22"/>
        </w:rPr>
      </w:pPr>
      <w:r w:rsidRPr="00373FEE">
        <w:rPr>
          <w:sz w:val="22"/>
          <w:szCs w:val="22"/>
        </w:rPr>
        <w:t>неукоснительно соблюдать цель поездки, указанную в визе и/или миграционной карте, не осуществлять деятельности, противоречащей цели поездки (за исключением случаев, когда иная деятельность, не предусмотренная целью въезда, разрешается в случаях и в порядке, предусмотренном законодательством);</w:t>
      </w:r>
    </w:p>
    <w:p w14:paraId="484CBE98" w14:textId="77777777" w:rsidR="00373FEE" w:rsidRPr="00373FEE" w:rsidRDefault="00373FEE" w:rsidP="00373FEE">
      <w:pPr>
        <w:pStyle w:val="af2"/>
        <w:numPr>
          <w:ilvl w:val="0"/>
          <w:numId w:val="50"/>
        </w:numPr>
        <w:spacing w:before="120"/>
        <w:jc w:val="both"/>
        <w:rPr>
          <w:sz w:val="22"/>
          <w:szCs w:val="22"/>
        </w:rPr>
      </w:pPr>
      <w:r w:rsidRPr="00373FEE">
        <w:rPr>
          <w:sz w:val="22"/>
          <w:szCs w:val="22"/>
        </w:rPr>
        <w:t>самостоятельно отслеживать сохранность и срок действия своих документов (паспорта, визы, миграционной карты, отрывной части уведомления о прибытии иностранного гражданина в место пребывания (регистрации));</w:t>
      </w:r>
    </w:p>
    <w:p w14:paraId="4338AEC7" w14:textId="77777777" w:rsidR="00373FEE" w:rsidRPr="00373FEE" w:rsidRDefault="00373FEE" w:rsidP="00373FEE">
      <w:pPr>
        <w:pStyle w:val="af2"/>
        <w:numPr>
          <w:ilvl w:val="0"/>
          <w:numId w:val="50"/>
        </w:numPr>
        <w:spacing w:before="120"/>
        <w:jc w:val="both"/>
        <w:rPr>
          <w:sz w:val="22"/>
          <w:szCs w:val="22"/>
        </w:rPr>
      </w:pPr>
      <w:r w:rsidRPr="00373FEE">
        <w:rPr>
          <w:sz w:val="22"/>
          <w:szCs w:val="22"/>
        </w:rPr>
        <w:t>самостоятельно и своевременно запрашивать в учебном офисе НИУ ВШЭ все необходимые документы для оформления и продления миграционного учета (регистрации) и визы; оплачивать все необходимые государственные пошлины и сборы, предусмотренные законодательством Российской Федерации;</w:t>
      </w:r>
    </w:p>
    <w:p w14:paraId="7095CECC" w14:textId="18050503" w:rsidR="00373FEE" w:rsidRPr="00DD7F0D" w:rsidRDefault="00373FEE" w:rsidP="00373FEE">
      <w:pPr>
        <w:pStyle w:val="af2"/>
        <w:numPr>
          <w:ilvl w:val="0"/>
          <w:numId w:val="50"/>
        </w:numPr>
        <w:spacing w:before="120"/>
        <w:jc w:val="both"/>
        <w:rPr>
          <w:sz w:val="22"/>
          <w:szCs w:val="22"/>
        </w:rPr>
      </w:pPr>
      <w:r w:rsidRPr="00DD7F0D">
        <w:rPr>
          <w:sz w:val="22"/>
          <w:szCs w:val="22"/>
        </w:rPr>
        <w:t>заблаговременно обращаться в Центр визово-миграционного сопровождения иностранных граждан НИУ ВШЭ для консультаций и подачи документов на государственную услугу по продлению пребывания в Р</w:t>
      </w:r>
      <w:r w:rsidR="006701CE" w:rsidRPr="00DD7F0D">
        <w:rPr>
          <w:sz w:val="22"/>
          <w:szCs w:val="22"/>
        </w:rPr>
        <w:t>оссийской Федерации</w:t>
      </w:r>
      <w:r w:rsidRPr="00DD7F0D">
        <w:rPr>
          <w:sz w:val="22"/>
          <w:szCs w:val="22"/>
        </w:rPr>
        <w:t xml:space="preserve"> (виза, миграционный учет (регистрация)) в сроки, предусмотренные регламентами МВД России и</w:t>
      </w:r>
      <w:r w:rsidR="008B44AA" w:rsidRPr="00DD7F0D">
        <w:rPr>
          <w:sz w:val="22"/>
          <w:szCs w:val="22"/>
        </w:rPr>
        <w:t xml:space="preserve"> в соответствии с Правилами</w:t>
      </w:r>
      <w:r w:rsidR="00DD7F0D" w:rsidRPr="00DD7F0D">
        <w:rPr>
          <w:sz w:val="22"/>
          <w:szCs w:val="22"/>
        </w:rPr>
        <w:t xml:space="preserve"> </w:t>
      </w:r>
      <w:r w:rsidR="00DD7F0D" w:rsidRPr="002E1C55">
        <w:rPr>
          <w:sz w:val="22"/>
          <w:szCs w:val="22"/>
        </w:rPr>
        <w:t>миграционного сопровождения обучающихся – иностранных граждан и лиц без гражданства в Национальном исследовательском университете «Высшая школа экономики» (Москва)</w:t>
      </w:r>
      <w:r w:rsidR="008B44AA" w:rsidRPr="00DD7F0D">
        <w:rPr>
          <w:sz w:val="22"/>
          <w:szCs w:val="22"/>
        </w:rPr>
        <w:t>;</w:t>
      </w:r>
    </w:p>
    <w:p w14:paraId="3E2B6564" w14:textId="77777777" w:rsidR="00373FEE" w:rsidRPr="00093F79" w:rsidRDefault="00373FEE" w:rsidP="00373FEE">
      <w:pPr>
        <w:pStyle w:val="af2"/>
        <w:numPr>
          <w:ilvl w:val="0"/>
          <w:numId w:val="50"/>
        </w:numPr>
        <w:spacing w:before="120"/>
        <w:jc w:val="both"/>
        <w:rPr>
          <w:sz w:val="22"/>
          <w:szCs w:val="22"/>
        </w:rPr>
      </w:pPr>
      <w:r w:rsidRPr="00373FEE">
        <w:rPr>
          <w:sz w:val="22"/>
          <w:szCs w:val="22"/>
        </w:rPr>
        <w:t xml:space="preserve">своевременно проходить обязательное медицинское освидетельствование, дактилоскопическую регистрацию и фотографирование и предоставлять в Центр визово-миграционного сопровождения иностранных граждан НИУ ВШЭ копии документов </w:t>
      </w:r>
      <w:r w:rsidRPr="00093F79">
        <w:rPr>
          <w:sz w:val="22"/>
          <w:szCs w:val="22"/>
        </w:rPr>
        <w:t>установленного образца, подтверждающих прохождение процедур;</w:t>
      </w:r>
    </w:p>
    <w:p w14:paraId="4994F490" w14:textId="139DF7DE" w:rsidR="00C54A62" w:rsidRPr="00093F79" w:rsidRDefault="00C54A62" w:rsidP="00C54A62">
      <w:pPr>
        <w:pStyle w:val="af2"/>
        <w:numPr>
          <w:ilvl w:val="0"/>
          <w:numId w:val="50"/>
        </w:numPr>
        <w:spacing w:before="120"/>
        <w:jc w:val="both"/>
        <w:rPr>
          <w:sz w:val="22"/>
          <w:szCs w:val="22"/>
        </w:rPr>
      </w:pPr>
      <w:r w:rsidRPr="00093F79">
        <w:rPr>
          <w:sz w:val="22"/>
          <w:szCs w:val="22"/>
        </w:rPr>
        <w:t>в период рассмотрения документов по продлению пребывания в Р</w:t>
      </w:r>
      <w:r w:rsidR="00D137CE">
        <w:rPr>
          <w:sz w:val="22"/>
          <w:szCs w:val="22"/>
        </w:rPr>
        <w:t>о</w:t>
      </w:r>
      <w:r w:rsidR="006701CE">
        <w:rPr>
          <w:sz w:val="22"/>
          <w:szCs w:val="22"/>
        </w:rPr>
        <w:t>ссийской Федерации</w:t>
      </w:r>
      <w:r w:rsidRPr="00093F79">
        <w:rPr>
          <w:sz w:val="22"/>
          <w:szCs w:val="22"/>
        </w:rPr>
        <w:t xml:space="preserve"> (</w:t>
      </w:r>
      <w:r w:rsidR="00093F79" w:rsidRPr="00093F79">
        <w:rPr>
          <w:sz w:val="22"/>
          <w:szCs w:val="22"/>
        </w:rPr>
        <w:t>виз</w:t>
      </w:r>
      <w:r w:rsidR="00093F79">
        <w:rPr>
          <w:sz w:val="22"/>
          <w:szCs w:val="22"/>
        </w:rPr>
        <w:t>ы</w:t>
      </w:r>
      <w:r w:rsidRPr="00093F79">
        <w:rPr>
          <w:sz w:val="22"/>
          <w:szCs w:val="22"/>
        </w:rPr>
        <w:t>) не выезжать за пределы Российской Федерации;</w:t>
      </w:r>
    </w:p>
    <w:p w14:paraId="21DD7BC8" w14:textId="1D21679B" w:rsidR="00373FEE" w:rsidRPr="00C54A62" w:rsidRDefault="00C54A62" w:rsidP="00C54A62">
      <w:pPr>
        <w:pStyle w:val="af2"/>
        <w:numPr>
          <w:ilvl w:val="0"/>
          <w:numId w:val="50"/>
        </w:numPr>
        <w:spacing w:before="120"/>
        <w:jc w:val="both"/>
        <w:rPr>
          <w:sz w:val="22"/>
          <w:szCs w:val="22"/>
        </w:rPr>
      </w:pPr>
      <w:r w:rsidRPr="00093F79">
        <w:rPr>
          <w:sz w:val="22"/>
          <w:szCs w:val="22"/>
        </w:rPr>
        <w:t xml:space="preserve">по окончании обучения, при выходе в академический или иной отпуск, </w:t>
      </w:r>
      <w:r w:rsidR="00D40A32">
        <w:rPr>
          <w:sz w:val="22"/>
          <w:szCs w:val="22"/>
        </w:rPr>
        <w:t xml:space="preserve">в случае отказа в выдаче </w:t>
      </w:r>
      <w:r w:rsidRPr="00093F79">
        <w:rPr>
          <w:sz w:val="22"/>
          <w:szCs w:val="22"/>
        </w:rPr>
        <w:t xml:space="preserve">визы </w:t>
      </w:r>
      <w:r w:rsidR="00D40A32">
        <w:rPr>
          <w:sz w:val="22"/>
          <w:szCs w:val="22"/>
        </w:rPr>
        <w:t xml:space="preserve">- </w:t>
      </w:r>
      <w:r w:rsidRPr="00093F79">
        <w:rPr>
          <w:sz w:val="22"/>
          <w:szCs w:val="22"/>
        </w:rPr>
        <w:t>своевременно, а именно не позднее срока окончания миграционного учета (регистрации) и/или</w:t>
      </w:r>
      <w:r w:rsidRPr="00455D46">
        <w:rPr>
          <w:sz w:val="22"/>
          <w:szCs w:val="22"/>
        </w:rPr>
        <w:t xml:space="preserve"> визы, выехать за пределы Российской Федерации.</w:t>
      </w:r>
    </w:p>
    <w:p w14:paraId="2FD48D42" w14:textId="6724DCD9" w:rsidR="00373FEE" w:rsidRPr="00373FEE" w:rsidRDefault="00373FEE" w:rsidP="00373FEE">
      <w:pPr>
        <w:jc w:val="both"/>
        <w:rPr>
          <w:sz w:val="22"/>
          <w:szCs w:val="22"/>
        </w:rPr>
      </w:pPr>
      <w:r w:rsidRPr="00373FEE">
        <w:rPr>
          <w:sz w:val="22"/>
          <w:szCs w:val="22"/>
        </w:rPr>
        <w:t>Я ознакомлен с последствиями нарушения законодательства Российской Федерации и локальных нормативных актов НИУ ВШЭ.</w:t>
      </w:r>
    </w:p>
    <w:p w14:paraId="7AF215B6" w14:textId="77777777" w:rsidR="00373FEE" w:rsidRPr="00C857FF" w:rsidRDefault="00373FEE" w:rsidP="00373FEE">
      <w:pPr>
        <w:jc w:val="right"/>
        <w:rPr>
          <w:lang w:val="en-US"/>
        </w:rPr>
      </w:pPr>
      <w:r w:rsidRPr="00C857FF">
        <w:rPr>
          <w:lang w:val="en-US"/>
        </w:rPr>
        <w:t>___________________    _______________________</w:t>
      </w:r>
    </w:p>
    <w:p w14:paraId="3437F209" w14:textId="77777777" w:rsidR="00373FEE" w:rsidRPr="00C857FF" w:rsidRDefault="00373FEE" w:rsidP="00373FEE">
      <w:pPr>
        <w:jc w:val="right"/>
        <w:rPr>
          <w:color w:val="999999"/>
          <w:vertAlign w:val="superscript"/>
          <w:lang w:val="en-US"/>
        </w:rPr>
      </w:pPr>
      <w:r w:rsidRPr="00A4799D">
        <w:rPr>
          <w:color w:val="999999"/>
          <w:vertAlign w:val="superscript"/>
        </w:rPr>
        <w:lastRenderedPageBreak/>
        <w:t>подпись</w:t>
      </w:r>
      <w:r w:rsidRPr="00C857FF">
        <w:rPr>
          <w:color w:val="999999"/>
          <w:vertAlign w:val="superscript"/>
          <w:lang w:val="en-US"/>
        </w:rPr>
        <w:tab/>
      </w:r>
      <w:r w:rsidRPr="00C857FF">
        <w:rPr>
          <w:color w:val="999999"/>
          <w:vertAlign w:val="superscript"/>
          <w:lang w:val="en-US"/>
        </w:rPr>
        <w:tab/>
      </w:r>
      <w:r w:rsidRPr="00C857FF">
        <w:rPr>
          <w:color w:val="999999"/>
          <w:vertAlign w:val="superscript"/>
          <w:lang w:val="en-US"/>
        </w:rPr>
        <w:tab/>
      </w:r>
      <w:r w:rsidRPr="00C857FF">
        <w:rPr>
          <w:color w:val="999999"/>
          <w:vertAlign w:val="superscript"/>
          <w:lang w:val="en-US"/>
        </w:rPr>
        <w:tab/>
        <w:t xml:space="preserve"> </w:t>
      </w:r>
      <w:r w:rsidRPr="00A4799D">
        <w:rPr>
          <w:color w:val="999999"/>
          <w:vertAlign w:val="superscript"/>
        </w:rPr>
        <w:t>фамилия</w:t>
      </w:r>
      <w:r w:rsidRPr="00C857FF">
        <w:rPr>
          <w:color w:val="999999"/>
          <w:vertAlign w:val="superscript"/>
          <w:lang w:val="en-US"/>
        </w:rPr>
        <w:t xml:space="preserve">, </w:t>
      </w:r>
      <w:r w:rsidRPr="00A4799D">
        <w:rPr>
          <w:color w:val="999999"/>
          <w:vertAlign w:val="superscript"/>
        </w:rPr>
        <w:t>инициалы</w:t>
      </w:r>
    </w:p>
    <w:p w14:paraId="65099C5C" w14:textId="5C314956" w:rsidR="00373FEE" w:rsidRDefault="00373FEE" w:rsidP="00373FEE">
      <w:pPr>
        <w:jc w:val="right"/>
        <w:rPr>
          <w:lang w:val="en-US"/>
        </w:rPr>
      </w:pPr>
      <w:r w:rsidRPr="00C857FF">
        <w:rPr>
          <w:lang w:val="en-US"/>
        </w:rPr>
        <w:t>«______»____________________20____</w:t>
      </w:r>
      <w:r w:rsidRPr="00A4799D">
        <w:t>г</w:t>
      </w:r>
      <w:r w:rsidRPr="00C857FF">
        <w:rPr>
          <w:lang w:val="en-US"/>
        </w:rPr>
        <w:t>.</w:t>
      </w:r>
    </w:p>
    <w:p w14:paraId="3E32BAEC" w14:textId="24217BF7" w:rsidR="00C23717" w:rsidRPr="00373FEE" w:rsidRDefault="00C23717" w:rsidP="00373FEE">
      <w:pPr>
        <w:jc w:val="center"/>
        <w:rPr>
          <w:lang w:val="en-US"/>
        </w:rPr>
      </w:pPr>
    </w:p>
    <w:sectPr w:rsidR="00C23717" w:rsidRPr="00373FEE" w:rsidSect="00CB5A01">
      <w:headerReference w:type="default" r:id="rId12"/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C69A362" w16cex:dateUtc="2024-08-20T10:11:00Z"/>
  <w16cex:commentExtensible w16cex:durableId="14A89552" w16cex:dateUtc="2024-08-20T10:30:00Z"/>
  <w16cex:commentExtensible w16cex:durableId="79EA9639" w16cex:dateUtc="2024-08-20T1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EFA1067" w16cid:durableId="7DBF4FE6"/>
  <w16cid:commentId w16cid:paraId="7DC55C4F" w16cid:durableId="2554CBA8"/>
  <w16cid:commentId w16cid:paraId="27DE6D54" w16cid:durableId="5BF51D42"/>
  <w16cid:commentId w16cid:paraId="45A935B5" w16cid:durableId="6C69A362"/>
  <w16cid:commentId w16cid:paraId="087ED11E" w16cid:durableId="37BA4361"/>
  <w16cid:commentId w16cid:paraId="187DE77C" w16cid:durableId="1412A766"/>
  <w16cid:commentId w16cid:paraId="6D7935D7" w16cid:durableId="101F1015"/>
  <w16cid:commentId w16cid:paraId="6146576D" w16cid:durableId="2510773C"/>
  <w16cid:commentId w16cid:paraId="1F01F6EC" w16cid:durableId="543B38A7"/>
  <w16cid:commentId w16cid:paraId="1AF62EF5" w16cid:durableId="72149A1F"/>
  <w16cid:commentId w16cid:paraId="6C29B0FD" w16cid:durableId="63968571"/>
  <w16cid:commentId w16cid:paraId="6A684617" w16cid:durableId="7B5E7F6A"/>
  <w16cid:commentId w16cid:paraId="2C92C01D" w16cid:durableId="469AE5E6"/>
  <w16cid:commentId w16cid:paraId="509C5E73" w16cid:durableId="0EEA238F"/>
  <w16cid:commentId w16cid:paraId="7E836C79" w16cid:durableId="14A89552"/>
  <w16cid:commentId w16cid:paraId="0998A7DD" w16cid:durableId="0D74F5D0"/>
  <w16cid:commentId w16cid:paraId="5BEC6911" w16cid:durableId="6550355F"/>
  <w16cid:commentId w16cid:paraId="4E88CA70" w16cid:durableId="00BBB546"/>
  <w16cid:commentId w16cid:paraId="4FEA3E70" w16cid:durableId="0E137999"/>
  <w16cid:commentId w16cid:paraId="43E25D8B" w16cid:durableId="4B283720"/>
  <w16cid:commentId w16cid:paraId="299A0EEF" w16cid:durableId="1F023627"/>
  <w16cid:commentId w16cid:paraId="2B4BF12D" w16cid:durableId="292E31CE"/>
  <w16cid:commentId w16cid:paraId="72260F06" w16cid:durableId="1DCB1179"/>
  <w16cid:commentId w16cid:paraId="02A1BB1C" w16cid:durableId="61769CE1"/>
  <w16cid:commentId w16cid:paraId="2DD7D51F" w16cid:durableId="20128C14"/>
  <w16cid:commentId w16cid:paraId="6C835835" w16cid:durableId="5FDDA84A"/>
  <w16cid:commentId w16cid:paraId="7935EF00" w16cid:durableId="79EA9639"/>
  <w16cid:commentId w16cid:paraId="161C1906" w16cid:durableId="013C84D6"/>
  <w16cid:commentId w16cid:paraId="79FBB1E1" w16cid:durableId="5F175D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39A0B2" w14:textId="77777777" w:rsidR="008B145C" w:rsidRDefault="008B145C">
      <w:r>
        <w:separator/>
      </w:r>
    </w:p>
    <w:p w14:paraId="75D67F3D" w14:textId="77777777" w:rsidR="008B145C" w:rsidRDefault="008B145C"/>
  </w:endnote>
  <w:endnote w:type="continuationSeparator" w:id="0">
    <w:p w14:paraId="5B68C69A" w14:textId="77777777" w:rsidR="008B145C" w:rsidRDefault="008B145C">
      <w:r>
        <w:continuationSeparator/>
      </w:r>
    </w:p>
    <w:p w14:paraId="5D97D99C" w14:textId="77777777" w:rsidR="008B145C" w:rsidRDefault="008B14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32903" w14:textId="3B75167C" w:rsidR="00960968" w:rsidRDefault="00960968" w:rsidP="00E63109">
    <w:pPr>
      <w:pStyle w:val="ad"/>
      <w:jc w:val="right"/>
    </w:pPr>
  </w:p>
  <w:p w14:paraId="6328E88D" w14:textId="77777777" w:rsidR="00263AE8" w:rsidRPr="00263AE8" w:rsidRDefault="008B145C">
    <w:pPr>
      <w:jc w:val="right"/>
    </w:pPr>
    <w:r>
      <w:rPr>
        <w:b/>
        <w:lang w:val="en-US"/>
      </w:rPr>
      <w:t>11.10.2024 № 6.18-01/111024-4</w:t>
    </w:r>
  </w:p>
  <w:p w14:paraId="336E50D9" w14:textId="77777777" w:rsidR="00263AE8" w:rsidRDefault="008B14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CBBD7C" w14:textId="77777777" w:rsidR="008B145C" w:rsidRDefault="008B145C">
      <w:r>
        <w:separator/>
      </w:r>
    </w:p>
    <w:p w14:paraId="7A311962" w14:textId="77777777" w:rsidR="008B145C" w:rsidRDefault="008B145C"/>
  </w:footnote>
  <w:footnote w:type="continuationSeparator" w:id="0">
    <w:p w14:paraId="63E02B11" w14:textId="77777777" w:rsidR="008B145C" w:rsidRDefault="008B145C">
      <w:r>
        <w:continuationSeparator/>
      </w:r>
    </w:p>
    <w:p w14:paraId="29E10ED5" w14:textId="77777777" w:rsidR="008B145C" w:rsidRDefault="008B145C"/>
  </w:footnote>
  <w:footnote w:id="1">
    <w:p w14:paraId="2122D18D" w14:textId="642053A5" w:rsidR="00960968" w:rsidRDefault="00960968">
      <w:pPr>
        <w:pStyle w:val="a9"/>
      </w:pPr>
      <w:r>
        <w:rPr>
          <w:rStyle w:val="aa"/>
        </w:rPr>
        <w:footnoteRef/>
      </w:r>
      <w:r>
        <w:t xml:space="preserve"> Для иностранных граждан, временно проживающих в </w:t>
      </w:r>
      <w:r w:rsidR="00461C63" w:rsidRPr="00043F1C">
        <w:t>Российской Федерации</w:t>
      </w:r>
      <w:r w:rsidR="00461C63">
        <w:t>.</w:t>
      </w:r>
    </w:p>
  </w:footnote>
  <w:footnote w:id="2">
    <w:p w14:paraId="26EAF790" w14:textId="353AD978" w:rsidR="00960968" w:rsidRDefault="00960968" w:rsidP="00461C63">
      <w:pPr>
        <w:pStyle w:val="a9"/>
        <w:jc w:val="both"/>
      </w:pPr>
      <w:r>
        <w:rPr>
          <w:rStyle w:val="aa"/>
        </w:rPr>
        <w:footnoteRef/>
      </w:r>
      <w:r>
        <w:t xml:space="preserve"> Ф</w:t>
      </w:r>
      <w:r w:rsidRPr="00043F1C">
        <w:t>амилии, имени, отчества (при наличии), даты и места рождения, пола, гражданства (подданства), вида и реквизитов паспорта или другого документа, удостоверяющего личность иностранного гражданина, вида и реквизитов документа, подтверждающего право на пребывание</w:t>
      </w:r>
      <w:r>
        <w:rPr>
          <w:strike/>
        </w:rPr>
        <w:t xml:space="preserve"> </w:t>
      </w:r>
      <w:r w:rsidRPr="00043F1C">
        <w:t>в Российской Федерации, адреса регистрации по месту пребывания или месту жительства, адреса фактического места пребывания или места жительства, сведений о законных представителях (родителях, опекунах, попечителях), замене паспорта, изменении иных персональных данных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6"/>
        <w:szCs w:val="26"/>
      </w:rPr>
      <w:id w:val="1653098197"/>
      <w:docPartObj>
        <w:docPartGallery w:val="Page Numbers (Top of Page)"/>
        <w:docPartUnique/>
      </w:docPartObj>
    </w:sdtPr>
    <w:sdtEndPr/>
    <w:sdtContent>
      <w:p w14:paraId="367128DE" w14:textId="5FDFD4FC" w:rsidR="00960968" w:rsidRPr="00CB5A01" w:rsidRDefault="00960968">
        <w:pPr>
          <w:pStyle w:val="ab"/>
          <w:jc w:val="center"/>
          <w:rPr>
            <w:sz w:val="26"/>
            <w:szCs w:val="26"/>
          </w:rPr>
        </w:pPr>
        <w:r w:rsidRPr="00CB5A01">
          <w:rPr>
            <w:sz w:val="26"/>
            <w:szCs w:val="26"/>
          </w:rPr>
          <w:fldChar w:fldCharType="begin"/>
        </w:r>
        <w:r w:rsidRPr="00CB5A01">
          <w:rPr>
            <w:sz w:val="26"/>
            <w:szCs w:val="26"/>
          </w:rPr>
          <w:instrText>PAGE   \* MERGEFORMAT</w:instrText>
        </w:r>
        <w:r w:rsidRPr="00CB5A01">
          <w:rPr>
            <w:sz w:val="26"/>
            <w:szCs w:val="26"/>
          </w:rPr>
          <w:fldChar w:fldCharType="separate"/>
        </w:r>
        <w:r w:rsidR="00203A75" w:rsidRPr="00203A75">
          <w:rPr>
            <w:noProof/>
            <w:sz w:val="26"/>
            <w:szCs w:val="26"/>
            <w:lang w:val="ru-RU"/>
          </w:rPr>
          <w:t>4</w:t>
        </w:r>
        <w:r w:rsidRPr="00CB5A01">
          <w:rPr>
            <w:sz w:val="26"/>
            <w:szCs w:val="26"/>
          </w:rPr>
          <w:fldChar w:fldCharType="end"/>
        </w:r>
      </w:p>
    </w:sdtContent>
  </w:sdt>
  <w:p w14:paraId="615423E8" w14:textId="77777777" w:rsidR="00960968" w:rsidRDefault="00960968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A6B61F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bullet"/>
      <w:lvlText w:val=""/>
      <w:lvlJc w:val="left"/>
      <w:pPr>
        <w:tabs>
          <w:tab w:val="num" w:pos="0"/>
        </w:tabs>
        <w:ind w:left="1224" w:hanging="504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0000002"/>
    <w:multiLevelType w:val="multilevel"/>
    <w:tmpl w:val="B5DA0978"/>
    <w:name w:val="WW8Num5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" w15:restartNumberingAfterBreak="0">
    <w:nsid w:val="00000003"/>
    <w:multiLevelType w:val="multilevel"/>
    <w:tmpl w:val="651EB964"/>
    <w:name w:val="WW8Num6"/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8"/>
      <w:numFmt w:val="decimal"/>
      <w:lvlText w:val="4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4" w15:restartNumberingAfterBreak="0">
    <w:nsid w:val="00000004"/>
    <w:multiLevelType w:val="singleLevel"/>
    <w:tmpl w:val="00000004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" w15:restartNumberingAfterBreak="0">
    <w:nsid w:val="00000005"/>
    <w:multiLevelType w:val="singleLevel"/>
    <w:tmpl w:val="00000005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 w15:restartNumberingAfterBreak="0">
    <w:nsid w:val="00000006"/>
    <w:multiLevelType w:val="singleLevel"/>
    <w:tmpl w:val="00000006"/>
    <w:name w:val="WW8Num17"/>
    <w:lvl w:ilvl="0">
      <w:start w:val="2"/>
      <w:numFmt w:val="decimal"/>
      <w:lvlText w:val="%1"/>
      <w:lvlJc w:val="left"/>
      <w:pPr>
        <w:tabs>
          <w:tab w:val="num" w:pos="0"/>
        </w:tabs>
        <w:ind w:left="765" w:hanging="360"/>
      </w:pPr>
    </w:lvl>
  </w:abstractNum>
  <w:abstractNum w:abstractNumId="7" w15:restartNumberingAfterBreak="0">
    <w:nsid w:val="00000007"/>
    <w:multiLevelType w:val="singleLevel"/>
    <w:tmpl w:val="00000007"/>
    <w:name w:val="WW8Num18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 w15:restartNumberingAfterBreak="0">
    <w:nsid w:val="069655EE"/>
    <w:multiLevelType w:val="hybridMultilevel"/>
    <w:tmpl w:val="BD6EB7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4E11D8">
      <w:start w:val="1"/>
      <w:numFmt w:val="decimal"/>
      <w:lvlText w:val="%2.2"/>
      <w:lvlJc w:val="left"/>
      <w:pPr>
        <w:tabs>
          <w:tab w:val="num" w:pos="360"/>
        </w:tabs>
      </w:pPr>
      <w:rPr>
        <w:rFonts w:hint="default"/>
      </w:rPr>
    </w:lvl>
    <w:lvl w:ilvl="2" w:tplc="3DC41ADE">
      <w:numFmt w:val="none"/>
      <w:lvlText w:val=""/>
      <w:lvlJc w:val="left"/>
      <w:pPr>
        <w:tabs>
          <w:tab w:val="num" w:pos="360"/>
        </w:tabs>
      </w:pPr>
    </w:lvl>
    <w:lvl w:ilvl="3" w:tplc="083A0136">
      <w:numFmt w:val="none"/>
      <w:lvlText w:val=""/>
      <w:lvlJc w:val="left"/>
      <w:pPr>
        <w:tabs>
          <w:tab w:val="num" w:pos="360"/>
        </w:tabs>
      </w:pPr>
    </w:lvl>
    <w:lvl w:ilvl="4" w:tplc="AD869AAA">
      <w:numFmt w:val="none"/>
      <w:lvlText w:val=""/>
      <w:lvlJc w:val="left"/>
      <w:pPr>
        <w:tabs>
          <w:tab w:val="num" w:pos="360"/>
        </w:tabs>
      </w:pPr>
    </w:lvl>
    <w:lvl w:ilvl="5" w:tplc="E94A5804">
      <w:numFmt w:val="none"/>
      <w:lvlText w:val=""/>
      <w:lvlJc w:val="left"/>
      <w:pPr>
        <w:tabs>
          <w:tab w:val="num" w:pos="360"/>
        </w:tabs>
      </w:pPr>
    </w:lvl>
    <w:lvl w:ilvl="6" w:tplc="045809C0">
      <w:numFmt w:val="none"/>
      <w:lvlText w:val=""/>
      <w:lvlJc w:val="left"/>
      <w:pPr>
        <w:tabs>
          <w:tab w:val="num" w:pos="360"/>
        </w:tabs>
      </w:pPr>
    </w:lvl>
    <w:lvl w:ilvl="7" w:tplc="6CA2DF94">
      <w:numFmt w:val="none"/>
      <w:lvlText w:val=""/>
      <w:lvlJc w:val="left"/>
      <w:pPr>
        <w:tabs>
          <w:tab w:val="num" w:pos="360"/>
        </w:tabs>
      </w:pPr>
    </w:lvl>
    <w:lvl w:ilvl="8" w:tplc="BBB6B9C2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06A81781"/>
    <w:multiLevelType w:val="hybridMultilevel"/>
    <w:tmpl w:val="309EA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170326"/>
    <w:multiLevelType w:val="hybridMultilevel"/>
    <w:tmpl w:val="DD6E6A1E"/>
    <w:lvl w:ilvl="0" w:tplc="E9BC5D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E8783D"/>
    <w:multiLevelType w:val="hybridMultilevel"/>
    <w:tmpl w:val="2CFC4940"/>
    <w:lvl w:ilvl="0" w:tplc="EF0AF84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0C7C267C"/>
    <w:multiLevelType w:val="hybridMultilevel"/>
    <w:tmpl w:val="491C3C9E"/>
    <w:lvl w:ilvl="0" w:tplc="E9BC5D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70CCEE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D0633"/>
    <w:multiLevelType w:val="hybridMultilevel"/>
    <w:tmpl w:val="E2661C92"/>
    <w:lvl w:ilvl="0" w:tplc="2FDEBB9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E2546B"/>
    <w:multiLevelType w:val="hybridMultilevel"/>
    <w:tmpl w:val="4E347BEC"/>
    <w:lvl w:ilvl="0" w:tplc="CE32021C">
      <w:start w:val="1"/>
      <w:numFmt w:val="decimal"/>
      <w:lvlText w:val="3.4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FDE6F57"/>
    <w:multiLevelType w:val="hybridMultilevel"/>
    <w:tmpl w:val="5B08BBB0"/>
    <w:lvl w:ilvl="0" w:tplc="61D6C9CC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DE45ED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4C6903"/>
    <w:multiLevelType w:val="hybridMultilevel"/>
    <w:tmpl w:val="FC1084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360"/>
        </w:tabs>
      </w:pPr>
    </w:lvl>
    <w:lvl w:ilvl="2" w:tplc="3DC41ADE">
      <w:numFmt w:val="none"/>
      <w:lvlText w:val=""/>
      <w:lvlJc w:val="left"/>
      <w:pPr>
        <w:tabs>
          <w:tab w:val="num" w:pos="360"/>
        </w:tabs>
      </w:pPr>
    </w:lvl>
    <w:lvl w:ilvl="3" w:tplc="0419000F">
      <w:start w:val="1"/>
      <w:numFmt w:val="decimal"/>
      <w:lvlText w:val="%4."/>
      <w:lvlJc w:val="left"/>
      <w:pPr>
        <w:tabs>
          <w:tab w:val="num" w:pos="360"/>
        </w:tabs>
      </w:pPr>
    </w:lvl>
    <w:lvl w:ilvl="4" w:tplc="AD869AAA">
      <w:numFmt w:val="none"/>
      <w:lvlText w:val=""/>
      <w:lvlJc w:val="left"/>
      <w:pPr>
        <w:tabs>
          <w:tab w:val="num" w:pos="360"/>
        </w:tabs>
      </w:pPr>
    </w:lvl>
    <w:lvl w:ilvl="5" w:tplc="E94A5804">
      <w:numFmt w:val="none"/>
      <w:lvlText w:val=""/>
      <w:lvlJc w:val="left"/>
      <w:pPr>
        <w:tabs>
          <w:tab w:val="num" w:pos="360"/>
        </w:tabs>
      </w:pPr>
    </w:lvl>
    <w:lvl w:ilvl="6" w:tplc="045809C0">
      <w:numFmt w:val="none"/>
      <w:lvlText w:val=""/>
      <w:lvlJc w:val="left"/>
      <w:pPr>
        <w:tabs>
          <w:tab w:val="num" w:pos="360"/>
        </w:tabs>
      </w:pPr>
    </w:lvl>
    <w:lvl w:ilvl="7" w:tplc="6CA2DF94">
      <w:numFmt w:val="none"/>
      <w:lvlText w:val=""/>
      <w:lvlJc w:val="left"/>
      <w:pPr>
        <w:tabs>
          <w:tab w:val="num" w:pos="360"/>
        </w:tabs>
      </w:pPr>
    </w:lvl>
    <w:lvl w:ilvl="8" w:tplc="BBB6B9C2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178C072E"/>
    <w:multiLevelType w:val="hybridMultilevel"/>
    <w:tmpl w:val="64465962"/>
    <w:lvl w:ilvl="0" w:tplc="868E543C">
      <w:start w:val="1"/>
      <w:numFmt w:val="decimal"/>
      <w:lvlText w:val="%1."/>
      <w:lvlJc w:val="left"/>
      <w:pPr>
        <w:ind w:left="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58C2E1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76E824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084197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2A6300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CFA4B4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CD6724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AB4F9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720AD5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81F1A54"/>
    <w:multiLevelType w:val="multilevel"/>
    <w:tmpl w:val="398ADDC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19EC36E5"/>
    <w:multiLevelType w:val="multilevel"/>
    <w:tmpl w:val="5CB061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0" w15:restartNumberingAfterBreak="0">
    <w:nsid w:val="1BF70C1A"/>
    <w:multiLevelType w:val="multilevel"/>
    <w:tmpl w:val="D862BC56"/>
    <w:lvl w:ilvl="0">
      <w:start w:val="10"/>
      <w:numFmt w:val="decimal"/>
      <w:lvlText w:val="3.%1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1E252CA1"/>
    <w:multiLevelType w:val="hybridMultilevel"/>
    <w:tmpl w:val="22F80510"/>
    <w:lvl w:ilvl="0" w:tplc="B4802DB8">
      <w:start w:val="1"/>
      <w:numFmt w:val="bullet"/>
      <w:lvlText w:val="−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0C4BAF"/>
    <w:multiLevelType w:val="multilevel"/>
    <w:tmpl w:val="336C26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1FCA48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8504BCE"/>
    <w:multiLevelType w:val="hybridMultilevel"/>
    <w:tmpl w:val="AB6845B0"/>
    <w:lvl w:ilvl="0" w:tplc="3D1EF2B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AC6852"/>
    <w:multiLevelType w:val="multilevel"/>
    <w:tmpl w:val="328EB7E8"/>
    <w:lvl w:ilvl="0">
      <w:start w:val="5"/>
      <w:numFmt w:val="decimal"/>
      <w:lvlText w:val="3.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BE645D4"/>
    <w:multiLevelType w:val="multilevel"/>
    <w:tmpl w:val="4B0A269C"/>
    <w:lvl w:ilvl="0">
      <w:start w:val="5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95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0" w:hanging="780"/>
      </w:pPr>
      <w:rPr>
        <w:rFonts w:hint="default"/>
      </w:rPr>
    </w:lvl>
    <w:lvl w:ilvl="3">
      <w:start w:val="6"/>
      <w:numFmt w:val="decimal"/>
      <w:lvlText w:val="%1.%2.%3.%4."/>
      <w:lvlJc w:val="left"/>
      <w:pPr>
        <w:ind w:left="172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0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20" w:hanging="1800"/>
      </w:pPr>
      <w:rPr>
        <w:rFonts w:hint="default"/>
      </w:rPr>
    </w:lvl>
  </w:abstractNum>
  <w:abstractNum w:abstractNumId="27" w15:restartNumberingAfterBreak="0">
    <w:nsid w:val="2EA36C79"/>
    <w:multiLevelType w:val="hybridMultilevel"/>
    <w:tmpl w:val="64E28D0A"/>
    <w:lvl w:ilvl="0" w:tplc="3D1EF2B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886E8C"/>
    <w:multiLevelType w:val="hybridMultilevel"/>
    <w:tmpl w:val="A4445154"/>
    <w:lvl w:ilvl="0" w:tplc="3C3E9A2E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2022456"/>
    <w:multiLevelType w:val="hybridMultilevel"/>
    <w:tmpl w:val="85C2EDD0"/>
    <w:lvl w:ilvl="0" w:tplc="EF0AF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1B74E3"/>
    <w:multiLevelType w:val="hybridMultilevel"/>
    <w:tmpl w:val="031236B2"/>
    <w:lvl w:ilvl="0" w:tplc="573C321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1458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38402A9F"/>
    <w:multiLevelType w:val="hybridMultilevel"/>
    <w:tmpl w:val="A15CC302"/>
    <w:lvl w:ilvl="0" w:tplc="0EBA7A46">
      <w:start w:val="4"/>
      <w:numFmt w:val="decimal"/>
      <w:lvlText w:val="3.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3AEB79ED"/>
    <w:multiLevelType w:val="multilevel"/>
    <w:tmpl w:val="8DA2F776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4" w15:restartNumberingAfterBreak="0">
    <w:nsid w:val="3BEA3596"/>
    <w:multiLevelType w:val="multilevel"/>
    <w:tmpl w:val="F31C3008"/>
    <w:lvl w:ilvl="0">
      <w:start w:val="3"/>
      <w:numFmt w:val="decimal"/>
      <w:lvlText w:val="%1."/>
      <w:lvlJc w:val="left"/>
      <w:pPr>
        <w:ind w:left="2676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3C2D402F"/>
    <w:multiLevelType w:val="multilevel"/>
    <w:tmpl w:val="FA6A44B4"/>
    <w:lvl w:ilvl="0">
      <w:start w:val="4"/>
      <w:numFmt w:val="decimal"/>
      <w:lvlText w:val="%1."/>
      <w:lvlJc w:val="left"/>
      <w:pPr>
        <w:ind w:left="660" w:hanging="660"/>
      </w:pPr>
    </w:lvl>
    <w:lvl w:ilvl="1">
      <w:start w:val="1"/>
      <w:numFmt w:val="decimal"/>
      <w:lvlText w:val="%1.%2."/>
      <w:lvlJc w:val="left"/>
      <w:pPr>
        <w:ind w:left="1227" w:hanging="660"/>
      </w:pPr>
    </w:lvl>
    <w:lvl w:ilvl="2">
      <w:start w:val="1"/>
      <w:numFmt w:val="decimal"/>
      <w:lvlText w:val="%1.%2.%3."/>
      <w:lvlJc w:val="left"/>
      <w:pPr>
        <w:ind w:left="8091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6" w15:restartNumberingAfterBreak="0">
    <w:nsid w:val="3DA82693"/>
    <w:multiLevelType w:val="multilevel"/>
    <w:tmpl w:val="12E2AE36"/>
    <w:lvl w:ilvl="0">
      <w:start w:val="5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6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429D35AF"/>
    <w:multiLevelType w:val="multilevel"/>
    <w:tmpl w:val="5C7A2A0C"/>
    <w:lvl w:ilvl="0">
      <w:start w:val="1"/>
      <w:numFmt w:val="decimal"/>
      <w:lvlText w:val="5.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bullet"/>
      <w:lvlText w:val="-"/>
      <w:lvlJc w:val="left"/>
      <w:pPr>
        <w:ind w:left="792" w:hanging="432"/>
      </w:pPr>
      <w:rPr>
        <w:rFonts w:ascii="Courier New" w:hAnsi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5407131"/>
    <w:multiLevelType w:val="hybridMultilevel"/>
    <w:tmpl w:val="55C0FE28"/>
    <w:lvl w:ilvl="0" w:tplc="C010A676">
      <w:start w:val="2"/>
      <w:numFmt w:val="decimal"/>
      <w:lvlText w:val="%1.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6201E5"/>
    <w:multiLevelType w:val="multilevel"/>
    <w:tmpl w:val="E42CF816"/>
    <w:lvl w:ilvl="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49E93819"/>
    <w:multiLevelType w:val="hybridMultilevel"/>
    <w:tmpl w:val="309EA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F32438"/>
    <w:multiLevelType w:val="multilevel"/>
    <w:tmpl w:val="C944E89E"/>
    <w:lvl w:ilvl="0">
      <w:start w:val="1"/>
      <w:numFmt w:val="decimal"/>
      <w:lvlText w:val="%1"/>
      <w:lvlJc w:val="left"/>
      <w:pPr>
        <w:ind w:left="112" w:hanging="708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112" w:hanging="708"/>
      </w:pPr>
      <w:rPr>
        <w:rFonts w:hint="default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12" w:hanging="708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211" w:hanging="708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242" w:hanging="70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273" w:hanging="70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303" w:hanging="70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334" w:hanging="70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365" w:hanging="708"/>
      </w:pPr>
      <w:rPr>
        <w:rFonts w:hint="default"/>
        <w:lang w:val="ru-RU" w:eastAsia="ru-RU" w:bidi="ru-RU"/>
      </w:rPr>
    </w:lvl>
  </w:abstractNum>
  <w:abstractNum w:abstractNumId="42" w15:restartNumberingAfterBreak="0">
    <w:nsid w:val="50174C9D"/>
    <w:multiLevelType w:val="multilevel"/>
    <w:tmpl w:val="8E608B3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50603C5B"/>
    <w:multiLevelType w:val="hybridMultilevel"/>
    <w:tmpl w:val="B84CA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B56622"/>
    <w:multiLevelType w:val="hybridMultilevel"/>
    <w:tmpl w:val="DC683D70"/>
    <w:lvl w:ilvl="0" w:tplc="B6E4C53E">
      <w:start w:val="1"/>
      <w:numFmt w:val="decimal"/>
      <w:lvlText w:val="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237445C"/>
    <w:multiLevelType w:val="hybridMultilevel"/>
    <w:tmpl w:val="7FCC266E"/>
    <w:lvl w:ilvl="0" w:tplc="6568BBB6">
      <w:start w:val="1"/>
      <w:numFmt w:val="bullet"/>
      <w:lvlText w:val="-"/>
      <w:lvlJc w:val="left"/>
      <w:pPr>
        <w:tabs>
          <w:tab w:val="num" w:pos="1389"/>
        </w:tabs>
        <w:ind w:left="1389" w:hanging="396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1A51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5B3D0B46"/>
    <w:multiLevelType w:val="hybridMultilevel"/>
    <w:tmpl w:val="5CF23812"/>
    <w:lvl w:ilvl="0" w:tplc="573C321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934C1A"/>
    <w:multiLevelType w:val="hybridMultilevel"/>
    <w:tmpl w:val="A05C77B8"/>
    <w:lvl w:ilvl="0" w:tplc="3D1EF2B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4976D3"/>
    <w:multiLevelType w:val="multilevel"/>
    <w:tmpl w:val="5ED8E180"/>
    <w:lvl w:ilvl="0">
      <w:start w:val="1"/>
      <w:numFmt w:val="decimal"/>
      <w:lvlText w:val="%1."/>
      <w:lvlJc w:val="left"/>
      <w:pPr>
        <w:ind w:left="2724" w:hanging="360"/>
      </w:pPr>
    </w:lvl>
    <w:lvl w:ilvl="1">
      <w:start w:val="1"/>
      <w:numFmt w:val="decimal"/>
      <w:isLgl/>
      <w:lvlText w:val="%1.%2."/>
      <w:lvlJc w:val="left"/>
      <w:pPr>
        <w:ind w:left="8084" w:hanging="57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724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8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0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0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64" w:hanging="1800"/>
      </w:pPr>
      <w:rPr>
        <w:rFonts w:hint="default"/>
      </w:rPr>
    </w:lvl>
  </w:abstractNum>
  <w:abstractNum w:abstractNumId="50" w15:restartNumberingAfterBreak="0">
    <w:nsid w:val="692D3428"/>
    <w:multiLevelType w:val="hybridMultilevel"/>
    <w:tmpl w:val="ACFE2B26"/>
    <w:lvl w:ilvl="0" w:tplc="241C9402">
      <w:start w:val="1"/>
      <w:numFmt w:val="decimal"/>
      <w:lvlText w:val="3.5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5473B2"/>
    <w:multiLevelType w:val="hybridMultilevel"/>
    <w:tmpl w:val="689A68DC"/>
    <w:lvl w:ilvl="0" w:tplc="573C321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6A3EB7"/>
    <w:multiLevelType w:val="multilevel"/>
    <w:tmpl w:val="71068B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3" w15:restartNumberingAfterBreak="0">
    <w:nsid w:val="6F3A5758"/>
    <w:multiLevelType w:val="hybridMultilevel"/>
    <w:tmpl w:val="20C81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3758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74EC4A30"/>
    <w:multiLevelType w:val="multilevel"/>
    <w:tmpl w:val="10DAF376"/>
    <w:name w:val="WW8Num52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5"/>
      <w:numFmt w:val="decimal"/>
      <w:lvlText w:val="%2.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56" w15:restartNumberingAfterBreak="0">
    <w:nsid w:val="75906D65"/>
    <w:multiLevelType w:val="hybridMultilevel"/>
    <w:tmpl w:val="179633E8"/>
    <w:lvl w:ilvl="0" w:tplc="573C321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1964F5"/>
    <w:multiLevelType w:val="multilevel"/>
    <w:tmpl w:val="59B014FC"/>
    <w:lvl w:ilvl="0">
      <w:start w:val="5"/>
      <w:numFmt w:val="decimal"/>
      <w:lvlText w:val="3.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7B204A88"/>
    <w:multiLevelType w:val="multilevel"/>
    <w:tmpl w:val="12AE0C2C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hint="default"/>
      </w:rPr>
    </w:lvl>
  </w:abstractNum>
  <w:abstractNum w:abstractNumId="59" w15:restartNumberingAfterBreak="0">
    <w:nsid w:val="7E47476C"/>
    <w:multiLevelType w:val="multilevel"/>
    <w:tmpl w:val="687601DE"/>
    <w:lvl w:ilvl="0">
      <w:start w:val="5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13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46" w:hanging="780"/>
      </w:pPr>
      <w:rPr>
        <w:rFonts w:hint="default"/>
      </w:rPr>
    </w:lvl>
    <w:lvl w:ilvl="3">
      <w:start w:val="6"/>
      <w:numFmt w:val="decimal"/>
      <w:lvlText w:val="%1.%2.%3.%4."/>
      <w:lvlJc w:val="left"/>
      <w:pPr>
        <w:ind w:left="177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3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64" w:hanging="1800"/>
      </w:pPr>
      <w:rPr>
        <w:rFonts w:hint="default"/>
      </w:rPr>
    </w:lvl>
  </w:abstractNum>
  <w:abstractNum w:abstractNumId="60" w15:restartNumberingAfterBreak="0">
    <w:nsid w:val="7E972B99"/>
    <w:multiLevelType w:val="multilevel"/>
    <w:tmpl w:val="D8CC970A"/>
    <w:lvl w:ilvl="0">
      <w:start w:val="6"/>
      <w:numFmt w:val="decimal"/>
      <w:lvlText w:val="5.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6"/>
  </w:num>
  <w:num w:numId="2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0"/>
  </w:num>
  <w:num w:numId="5">
    <w:abstractNumId w:val="45"/>
  </w:num>
  <w:num w:numId="6">
    <w:abstractNumId w:val="31"/>
  </w:num>
  <w:num w:numId="7">
    <w:abstractNumId w:val="23"/>
  </w:num>
  <w:num w:numId="8">
    <w:abstractNumId w:val="46"/>
  </w:num>
  <w:num w:numId="9">
    <w:abstractNumId w:val="8"/>
  </w:num>
  <w:num w:numId="10">
    <w:abstractNumId w:val="38"/>
  </w:num>
  <w:num w:numId="11">
    <w:abstractNumId w:val="15"/>
  </w:num>
  <w:num w:numId="12">
    <w:abstractNumId w:val="54"/>
  </w:num>
  <w:num w:numId="13">
    <w:abstractNumId w:val="22"/>
  </w:num>
  <w:num w:numId="14">
    <w:abstractNumId w:val="39"/>
  </w:num>
  <w:num w:numId="15">
    <w:abstractNumId w:val="37"/>
  </w:num>
  <w:num w:numId="16">
    <w:abstractNumId w:val="20"/>
  </w:num>
  <w:num w:numId="17">
    <w:abstractNumId w:val="28"/>
  </w:num>
  <w:num w:numId="18">
    <w:abstractNumId w:val="44"/>
  </w:num>
  <w:num w:numId="19">
    <w:abstractNumId w:val="32"/>
  </w:num>
  <w:num w:numId="20">
    <w:abstractNumId w:val="13"/>
  </w:num>
  <w:num w:numId="21">
    <w:abstractNumId w:val="50"/>
  </w:num>
  <w:num w:numId="22">
    <w:abstractNumId w:val="25"/>
  </w:num>
  <w:num w:numId="23">
    <w:abstractNumId w:val="57"/>
  </w:num>
  <w:num w:numId="24">
    <w:abstractNumId w:val="1"/>
  </w:num>
  <w:num w:numId="25">
    <w:abstractNumId w:val="2"/>
  </w:num>
  <w:num w:numId="26">
    <w:abstractNumId w:val="3"/>
  </w:num>
  <w:num w:numId="27">
    <w:abstractNumId w:val="55"/>
  </w:num>
  <w:num w:numId="28">
    <w:abstractNumId w:val="60"/>
  </w:num>
  <w:num w:numId="29">
    <w:abstractNumId w:val="43"/>
  </w:num>
  <w:num w:numId="30">
    <w:abstractNumId w:val="4"/>
  </w:num>
  <w:num w:numId="31">
    <w:abstractNumId w:val="5"/>
  </w:num>
  <w:num w:numId="32">
    <w:abstractNumId w:val="6"/>
  </w:num>
  <w:num w:numId="33">
    <w:abstractNumId w:val="7"/>
  </w:num>
  <w:num w:numId="34">
    <w:abstractNumId w:val="33"/>
  </w:num>
  <w:num w:numId="35">
    <w:abstractNumId w:val="14"/>
  </w:num>
  <w:num w:numId="36">
    <w:abstractNumId w:val="10"/>
  </w:num>
  <w:num w:numId="37">
    <w:abstractNumId w:val="12"/>
  </w:num>
  <w:num w:numId="38">
    <w:abstractNumId w:val="40"/>
  </w:num>
  <w:num w:numId="39">
    <w:abstractNumId w:val="9"/>
  </w:num>
  <w:num w:numId="40">
    <w:abstractNumId w:val="41"/>
  </w:num>
  <w:num w:numId="41">
    <w:abstractNumId w:val="21"/>
  </w:num>
  <w:num w:numId="42">
    <w:abstractNumId w:val="42"/>
  </w:num>
  <w:num w:numId="43">
    <w:abstractNumId w:val="48"/>
  </w:num>
  <w:num w:numId="44">
    <w:abstractNumId w:val="27"/>
  </w:num>
  <w:num w:numId="45">
    <w:abstractNumId w:val="24"/>
  </w:num>
  <w:num w:numId="46">
    <w:abstractNumId w:val="49"/>
  </w:num>
  <w:num w:numId="47">
    <w:abstractNumId w:val="11"/>
  </w:num>
  <w:num w:numId="48">
    <w:abstractNumId w:val="17"/>
  </w:num>
  <w:num w:numId="49">
    <w:abstractNumId w:val="53"/>
  </w:num>
  <w:num w:numId="50">
    <w:abstractNumId w:val="29"/>
  </w:num>
  <w:num w:numId="51">
    <w:abstractNumId w:val="19"/>
  </w:num>
  <w:num w:numId="52">
    <w:abstractNumId w:val="51"/>
  </w:num>
  <w:num w:numId="53">
    <w:abstractNumId w:val="30"/>
  </w:num>
  <w:num w:numId="54">
    <w:abstractNumId w:val="47"/>
  </w:num>
  <w:num w:numId="55">
    <w:abstractNumId w:val="56"/>
  </w:num>
  <w:num w:numId="56">
    <w:abstractNumId w:val="34"/>
  </w:num>
  <w:num w:numId="57">
    <w:abstractNumId w:val="35"/>
  </w:num>
  <w:num w:numId="58">
    <w:abstractNumId w:val="52"/>
  </w:num>
  <w:num w:numId="59">
    <w:abstractNumId w:val="36"/>
  </w:num>
  <w:num w:numId="60">
    <w:abstractNumId w:val="26"/>
  </w:num>
  <w:num w:numId="61">
    <w:abstractNumId w:val="18"/>
  </w:num>
  <w:num w:numId="62">
    <w:abstractNumId w:val="58"/>
  </w:num>
  <w:num w:numId="63">
    <w:abstractNumId w:val="5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9C3"/>
    <w:rsid w:val="00003521"/>
    <w:rsid w:val="000046C4"/>
    <w:rsid w:val="00004CCE"/>
    <w:rsid w:val="00005B10"/>
    <w:rsid w:val="00005D78"/>
    <w:rsid w:val="000135EB"/>
    <w:rsid w:val="00014795"/>
    <w:rsid w:val="00014C12"/>
    <w:rsid w:val="00020304"/>
    <w:rsid w:val="00025807"/>
    <w:rsid w:val="00027E63"/>
    <w:rsid w:val="0003017C"/>
    <w:rsid w:val="00031071"/>
    <w:rsid w:val="00031FE9"/>
    <w:rsid w:val="00037323"/>
    <w:rsid w:val="00037817"/>
    <w:rsid w:val="00037AA6"/>
    <w:rsid w:val="00041B06"/>
    <w:rsid w:val="00043F1C"/>
    <w:rsid w:val="00045306"/>
    <w:rsid w:val="00045813"/>
    <w:rsid w:val="0004651C"/>
    <w:rsid w:val="000474FC"/>
    <w:rsid w:val="00047A96"/>
    <w:rsid w:val="00047D2F"/>
    <w:rsid w:val="000522E5"/>
    <w:rsid w:val="00053E7A"/>
    <w:rsid w:val="00053F07"/>
    <w:rsid w:val="000546D6"/>
    <w:rsid w:val="000553B8"/>
    <w:rsid w:val="00055F05"/>
    <w:rsid w:val="00062D38"/>
    <w:rsid w:val="00063B6B"/>
    <w:rsid w:val="00066A11"/>
    <w:rsid w:val="00067305"/>
    <w:rsid w:val="0006745A"/>
    <w:rsid w:val="00073098"/>
    <w:rsid w:val="000749F3"/>
    <w:rsid w:val="00077504"/>
    <w:rsid w:val="00080885"/>
    <w:rsid w:val="00082050"/>
    <w:rsid w:val="00083410"/>
    <w:rsid w:val="00085D6E"/>
    <w:rsid w:val="00085D81"/>
    <w:rsid w:val="00085F96"/>
    <w:rsid w:val="00093F79"/>
    <w:rsid w:val="000956B7"/>
    <w:rsid w:val="000A02BF"/>
    <w:rsid w:val="000A0B8E"/>
    <w:rsid w:val="000A3ADF"/>
    <w:rsid w:val="000A697D"/>
    <w:rsid w:val="000B05D4"/>
    <w:rsid w:val="000B20D1"/>
    <w:rsid w:val="000B5626"/>
    <w:rsid w:val="000C12BF"/>
    <w:rsid w:val="000C3C00"/>
    <w:rsid w:val="000C5D24"/>
    <w:rsid w:val="000C7370"/>
    <w:rsid w:val="000D2F19"/>
    <w:rsid w:val="000D3D00"/>
    <w:rsid w:val="000D5775"/>
    <w:rsid w:val="000E076A"/>
    <w:rsid w:val="000E369F"/>
    <w:rsid w:val="000F19F7"/>
    <w:rsid w:val="000F266F"/>
    <w:rsid w:val="000F3C4E"/>
    <w:rsid w:val="000F5042"/>
    <w:rsid w:val="000F5489"/>
    <w:rsid w:val="000F62AE"/>
    <w:rsid w:val="000F6540"/>
    <w:rsid w:val="000F753C"/>
    <w:rsid w:val="001009C3"/>
    <w:rsid w:val="00103255"/>
    <w:rsid w:val="001039C5"/>
    <w:rsid w:val="00105054"/>
    <w:rsid w:val="0010705C"/>
    <w:rsid w:val="00112044"/>
    <w:rsid w:val="00112DC7"/>
    <w:rsid w:val="00116D8A"/>
    <w:rsid w:val="001173DC"/>
    <w:rsid w:val="00120045"/>
    <w:rsid w:val="0012204F"/>
    <w:rsid w:val="00122380"/>
    <w:rsid w:val="00122438"/>
    <w:rsid w:val="001225DE"/>
    <w:rsid w:val="0012489A"/>
    <w:rsid w:val="00124A10"/>
    <w:rsid w:val="00124B1D"/>
    <w:rsid w:val="0012593A"/>
    <w:rsid w:val="001319A4"/>
    <w:rsid w:val="00133497"/>
    <w:rsid w:val="00136866"/>
    <w:rsid w:val="001373B9"/>
    <w:rsid w:val="0013799A"/>
    <w:rsid w:val="00141FAE"/>
    <w:rsid w:val="001428B5"/>
    <w:rsid w:val="0014548C"/>
    <w:rsid w:val="00145759"/>
    <w:rsid w:val="001502AE"/>
    <w:rsid w:val="00151719"/>
    <w:rsid w:val="0015355D"/>
    <w:rsid w:val="001540E1"/>
    <w:rsid w:val="001562CD"/>
    <w:rsid w:val="0015658E"/>
    <w:rsid w:val="00160AE4"/>
    <w:rsid w:val="00160D62"/>
    <w:rsid w:val="00161E15"/>
    <w:rsid w:val="00163CC4"/>
    <w:rsid w:val="0016437A"/>
    <w:rsid w:val="001725D8"/>
    <w:rsid w:val="00173717"/>
    <w:rsid w:val="001751AD"/>
    <w:rsid w:val="0018059C"/>
    <w:rsid w:val="00180B0E"/>
    <w:rsid w:val="00181D68"/>
    <w:rsid w:val="00182EF0"/>
    <w:rsid w:val="00185D95"/>
    <w:rsid w:val="00193263"/>
    <w:rsid w:val="00196B10"/>
    <w:rsid w:val="001A197A"/>
    <w:rsid w:val="001A3301"/>
    <w:rsid w:val="001A34FA"/>
    <w:rsid w:val="001A522D"/>
    <w:rsid w:val="001B178B"/>
    <w:rsid w:val="001B49DC"/>
    <w:rsid w:val="001B6F2C"/>
    <w:rsid w:val="001B72ED"/>
    <w:rsid w:val="001B781E"/>
    <w:rsid w:val="001C0C79"/>
    <w:rsid w:val="001C4F3E"/>
    <w:rsid w:val="001C6D79"/>
    <w:rsid w:val="001C6E7E"/>
    <w:rsid w:val="001D472B"/>
    <w:rsid w:val="001D695F"/>
    <w:rsid w:val="001E2BEA"/>
    <w:rsid w:val="001E4245"/>
    <w:rsid w:val="001E644B"/>
    <w:rsid w:val="001E6585"/>
    <w:rsid w:val="001E6C2B"/>
    <w:rsid w:val="001E6CBB"/>
    <w:rsid w:val="001E7062"/>
    <w:rsid w:val="001E7D5C"/>
    <w:rsid w:val="001F0FAC"/>
    <w:rsid w:val="001F3590"/>
    <w:rsid w:val="001F531D"/>
    <w:rsid w:val="001F60F2"/>
    <w:rsid w:val="001F6C17"/>
    <w:rsid w:val="001F6EF6"/>
    <w:rsid w:val="001F725F"/>
    <w:rsid w:val="002027BF"/>
    <w:rsid w:val="00203A75"/>
    <w:rsid w:val="00203B9C"/>
    <w:rsid w:val="00205A73"/>
    <w:rsid w:val="00206CA7"/>
    <w:rsid w:val="00211783"/>
    <w:rsid w:val="00211893"/>
    <w:rsid w:val="002144DD"/>
    <w:rsid w:val="00221DCC"/>
    <w:rsid w:val="00231F19"/>
    <w:rsid w:val="00232159"/>
    <w:rsid w:val="00232B34"/>
    <w:rsid w:val="00233F26"/>
    <w:rsid w:val="002347C5"/>
    <w:rsid w:val="002356F5"/>
    <w:rsid w:val="00237252"/>
    <w:rsid w:val="0023759A"/>
    <w:rsid w:val="00240D8A"/>
    <w:rsid w:val="00241E87"/>
    <w:rsid w:val="00244DE8"/>
    <w:rsid w:val="00244F1C"/>
    <w:rsid w:val="0024760E"/>
    <w:rsid w:val="00250F7E"/>
    <w:rsid w:val="00251135"/>
    <w:rsid w:val="0025219B"/>
    <w:rsid w:val="002524F1"/>
    <w:rsid w:val="00252AAB"/>
    <w:rsid w:val="002548CA"/>
    <w:rsid w:val="00254B26"/>
    <w:rsid w:val="00257F5F"/>
    <w:rsid w:val="00262B79"/>
    <w:rsid w:val="00263951"/>
    <w:rsid w:val="00267C5A"/>
    <w:rsid w:val="002762DD"/>
    <w:rsid w:val="00276DF8"/>
    <w:rsid w:val="0028166A"/>
    <w:rsid w:val="002829B9"/>
    <w:rsid w:val="0028537A"/>
    <w:rsid w:val="00286A96"/>
    <w:rsid w:val="002949C9"/>
    <w:rsid w:val="002A33EA"/>
    <w:rsid w:val="002A4E13"/>
    <w:rsid w:val="002A6051"/>
    <w:rsid w:val="002B25B0"/>
    <w:rsid w:val="002B36AF"/>
    <w:rsid w:val="002B5E6A"/>
    <w:rsid w:val="002B794E"/>
    <w:rsid w:val="002C2136"/>
    <w:rsid w:val="002C31B8"/>
    <w:rsid w:val="002C4942"/>
    <w:rsid w:val="002C76BC"/>
    <w:rsid w:val="002C7DFE"/>
    <w:rsid w:val="002D320B"/>
    <w:rsid w:val="002D35A4"/>
    <w:rsid w:val="002D5EF6"/>
    <w:rsid w:val="002D7D8B"/>
    <w:rsid w:val="002E1C55"/>
    <w:rsid w:val="002E285B"/>
    <w:rsid w:val="002E4741"/>
    <w:rsid w:val="002E724A"/>
    <w:rsid w:val="002F1197"/>
    <w:rsid w:val="002F3A90"/>
    <w:rsid w:val="002F3AFD"/>
    <w:rsid w:val="002F6A17"/>
    <w:rsid w:val="002F6FA4"/>
    <w:rsid w:val="002F74AA"/>
    <w:rsid w:val="00302B24"/>
    <w:rsid w:val="0030494D"/>
    <w:rsid w:val="0030629D"/>
    <w:rsid w:val="00310D06"/>
    <w:rsid w:val="00314763"/>
    <w:rsid w:val="00315320"/>
    <w:rsid w:val="00320582"/>
    <w:rsid w:val="00321AAF"/>
    <w:rsid w:val="00323C5D"/>
    <w:rsid w:val="003326C1"/>
    <w:rsid w:val="00334EF8"/>
    <w:rsid w:val="00335921"/>
    <w:rsid w:val="003378F8"/>
    <w:rsid w:val="0034088B"/>
    <w:rsid w:val="00341029"/>
    <w:rsid w:val="0034186D"/>
    <w:rsid w:val="00343806"/>
    <w:rsid w:val="003473A4"/>
    <w:rsid w:val="00353043"/>
    <w:rsid w:val="003544E8"/>
    <w:rsid w:val="003548F3"/>
    <w:rsid w:val="0035493B"/>
    <w:rsid w:val="00355442"/>
    <w:rsid w:val="00355CE8"/>
    <w:rsid w:val="00356503"/>
    <w:rsid w:val="0036195F"/>
    <w:rsid w:val="00365254"/>
    <w:rsid w:val="00366A65"/>
    <w:rsid w:val="003707BF"/>
    <w:rsid w:val="00370F52"/>
    <w:rsid w:val="00371F72"/>
    <w:rsid w:val="00373FEE"/>
    <w:rsid w:val="00376C3D"/>
    <w:rsid w:val="003776A0"/>
    <w:rsid w:val="003809E8"/>
    <w:rsid w:val="003855F1"/>
    <w:rsid w:val="0038560C"/>
    <w:rsid w:val="00385CCD"/>
    <w:rsid w:val="003871C3"/>
    <w:rsid w:val="003919B8"/>
    <w:rsid w:val="00394169"/>
    <w:rsid w:val="00397968"/>
    <w:rsid w:val="003A1444"/>
    <w:rsid w:val="003A14B7"/>
    <w:rsid w:val="003A279C"/>
    <w:rsid w:val="003A3084"/>
    <w:rsid w:val="003A5608"/>
    <w:rsid w:val="003B5A8F"/>
    <w:rsid w:val="003B646D"/>
    <w:rsid w:val="003B6A62"/>
    <w:rsid w:val="003C0020"/>
    <w:rsid w:val="003C19AB"/>
    <w:rsid w:val="003C20DD"/>
    <w:rsid w:val="003C24AB"/>
    <w:rsid w:val="003C2940"/>
    <w:rsid w:val="003C3A81"/>
    <w:rsid w:val="003C3E28"/>
    <w:rsid w:val="003C50F6"/>
    <w:rsid w:val="003C5559"/>
    <w:rsid w:val="003D1B3D"/>
    <w:rsid w:val="003D7C83"/>
    <w:rsid w:val="003D7D91"/>
    <w:rsid w:val="003D7EBC"/>
    <w:rsid w:val="003F0D81"/>
    <w:rsid w:val="003F1FD2"/>
    <w:rsid w:val="003F201D"/>
    <w:rsid w:val="003F4298"/>
    <w:rsid w:val="003F4379"/>
    <w:rsid w:val="003F4C1A"/>
    <w:rsid w:val="003F7439"/>
    <w:rsid w:val="00400634"/>
    <w:rsid w:val="0040235C"/>
    <w:rsid w:val="004039B6"/>
    <w:rsid w:val="00403E3A"/>
    <w:rsid w:val="00404DDA"/>
    <w:rsid w:val="004059DD"/>
    <w:rsid w:val="00406FE6"/>
    <w:rsid w:val="00407F0C"/>
    <w:rsid w:val="00411F69"/>
    <w:rsid w:val="0041582B"/>
    <w:rsid w:val="004179A5"/>
    <w:rsid w:val="00420240"/>
    <w:rsid w:val="0042217C"/>
    <w:rsid w:val="00424037"/>
    <w:rsid w:val="00426321"/>
    <w:rsid w:val="00427B45"/>
    <w:rsid w:val="00431213"/>
    <w:rsid w:val="00433BA6"/>
    <w:rsid w:val="004363B4"/>
    <w:rsid w:val="0043783F"/>
    <w:rsid w:val="00441CB5"/>
    <w:rsid w:val="00442683"/>
    <w:rsid w:val="00443857"/>
    <w:rsid w:val="0044454F"/>
    <w:rsid w:val="004446DD"/>
    <w:rsid w:val="00444BAE"/>
    <w:rsid w:val="004513A8"/>
    <w:rsid w:val="00451FB7"/>
    <w:rsid w:val="004522BC"/>
    <w:rsid w:val="00453B68"/>
    <w:rsid w:val="004558FF"/>
    <w:rsid w:val="00455D46"/>
    <w:rsid w:val="00455EE1"/>
    <w:rsid w:val="004564F9"/>
    <w:rsid w:val="00456BBC"/>
    <w:rsid w:val="0046083A"/>
    <w:rsid w:val="00461C63"/>
    <w:rsid w:val="004649C8"/>
    <w:rsid w:val="004667AB"/>
    <w:rsid w:val="004768A5"/>
    <w:rsid w:val="0048146C"/>
    <w:rsid w:val="004840D8"/>
    <w:rsid w:val="00485941"/>
    <w:rsid w:val="00485C16"/>
    <w:rsid w:val="00487B40"/>
    <w:rsid w:val="00492786"/>
    <w:rsid w:val="004933F8"/>
    <w:rsid w:val="004943CF"/>
    <w:rsid w:val="004956C5"/>
    <w:rsid w:val="004A1960"/>
    <w:rsid w:val="004A219A"/>
    <w:rsid w:val="004A27E8"/>
    <w:rsid w:val="004A38CC"/>
    <w:rsid w:val="004A458B"/>
    <w:rsid w:val="004A5C65"/>
    <w:rsid w:val="004A685E"/>
    <w:rsid w:val="004A7350"/>
    <w:rsid w:val="004A7DE2"/>
    <w:rsid w:val="004B25EC"/>
    <w:rsid w:val="004B5E6C"/>
    <w:rsid w:val="004B6AB6"/>
    <w:rsid w:val="004C084A"/>
    <w:rsid w:val="004C2B94"/>
    <w:rsid w:val="004D24CF"/>
    <w:rsid w:val="004D2F6F"/>
    <w:rsid w:val="004E11E8"/>
    <w:rsid w:val="004E1558"/>
    <w:rsid w:val="004E2B01"/>
    <w:rsid w:val="004E438E"/>
    <w:rsid w:val="004F38E0"/>
    <w:rsid w:val="004F4028"/>
    <w:rsid w:val="004F635E"/>
    <w:rsid w:val="00501B9A"/>
    <w:rsid w:val="00501CA7"/>
    <w:rsid w:val="00510239"/>
    <w:rsid w:val="0051044B"/>
    <w:rsid w:val="00513AB8"/>
    <w:rsid w:val="00513D12"/>
    <w:rsid w:val="005151B9"/>
    <w:rsid w:val="00521D90"/>
    <w:rsid w:val="00522B36"/>
    <w:rsid w:val="005240EF"/>
    <w:rsid w:val="005242DC"/>
    <w:rsid w:val="00525F8A"/>
    <w:rsid w:val="005278AD"/>
    <w:rsid w:val="005307AC"/>
    <w:rsid w:val="00532D65"/>
    <w:rsid w:val="00533EEB"/>
    <w:rsid w:val="00535754"/>
    <w:rsid w:val="00535B35"/>
    <w:rsid w:val="0053785F"/>
    <w:rsid w:val="00540F78"/>
    <w:rsid w:val="00541D3B"/>
    <w:rsid w:val="0054396A"/>
    <w:rsid w:val="0054533F"/>
    <w:rsid w:val="0054768E"/>
    <w:rsid w:val="00547E85"/>
    <w:rsid w:val="005517F5"/>
    <w:rsid w:val="00553077"/>
    <w:rsid w:val="0055770E"/>
    <w:rsid w:val="0056105C"/>
    <w:rsid w:val="0056277B"/>
    <w:rsid w:val="005637E5"/>
    <w:rsid w:val="00565E64"/>
    <w:rsid w:val="0056718E"/>
    <w:rsid w:val="00567795"/>
    <w:rsid w:val="0057099A"/>
    <w:rsid w:val="00574745"/>
    <w:rsid w:val="00580840"/>
    <w:rsid w:val="00580F85"/>
    <w:rsid w:val="00581652"/>
    <w:rsid w:val="00584D98"/>
    <w:rsid w:val="00586690"/>
    <w:rsid w:val="00590127"/>
    <w:rsid w:val="00590B62"/>
    <w:rsid w:val="00591F98"/>
    <w:rsid w:val="00597701"/>
    <w:rsid w:val="005A1570"/>
    <w:rsid w:val="005A3CC1"/>
    <w:rsid w:val="005A5D41"/>
    <w:rsid w:val="005B02F3"/>
    <w:rsid w:val="005B2785"/>
    <w:rsid w:val="005B315F"/>
    <w:rsid w:val="005B3A57"/>
    <w:rsid w:val="005B56DE"/>
    <w:rsid w:val="005B6CDA"/>
    <w:rsid w:val="005C1292"/>
    <w:rsid w:val="005C20A3"/>
    <w:rsid w:val="005C3213"/>
    <w:rsid w:val="005C5DF8"/>
    <w:rsid w:val="005C5E51"/>
    <w:rsid w:val="005C7B51"/>
    <w:rsid w:val="005C7F39"/>
    <w:rsid w:val="005D09D2"/>
    <w:rsid w:val="005D247A"/>
    <w:rsid w:val="005D32C8"/>
    <w:rsid w:val="005D3318"/>
    <w:rsid w:val="005D37B3"/>
    <w:rsid w:val="005D6DEC"/>
    <w:rsid w:val="005E048C"/>
    <w:rsid w:val="005E2D5F"/>
    <w:rsid w:val="005E2EAB"/>
    <w:rsid w:val="005E4389"/>
    <w:rsid w:val="005E50CF"/>
    <w:rsid w:val="005E6144"/>
    <w:rsid w:val="005E76AC"/>
    <w:rsid w:val="005E7F3B"/>
    <w:rsid w:val="005F11DF"/>
    <w:rsid w:val="005F2DB6"/>
    <w:rsid w:val="005F3269"/>
    <w:rsid w:val="005F390C"/>
    <w:rsid w:val="005F4775"/>
    <w:rsid w:val="005F7008"/>
    <w:rsid w:val="00604032"/>
    <w:rsid w:val="006048FD"/>
    <w:rsid w:val="006060F7"/>
    <w:rsid w:val="00606BBA"/>
    <w:rsid w:val="00611C0F"/>
    <w:rsid w:val="0061475F"/>
    <w:rsid w:val="00615ACF"/>
    <w:rsid w:val="00617627"/>
    <w:rsid w:val="00621C93"/>
    <w:rsid w:val="006228E7"/>
    <w:rsid w:val="00622EC6"/>
    <w:rsid w:val="00624E86"/>
    <w:rsid w:val="00624FBA"/>
    <w:rsid w:val="006303D0"/>
    <w:rsid w:val="00630EB0"/>
    <w:rsid w:val="00632D16"/>
    <w:rsid w:val="00633381"/>
    <w:rsid w:val="00634B56"/>
    <w:rsid w:val="00635449"/>
    <w:rsid w:val="00635A1E"/>
    <w:rsid w:val="00637BC4"/>
    <w:rsid w:val="00641585"/>
    <w:rsid w:val="00644824"/>
    <w:rsid w:val="006466C7"/>
    <w:rsid w:val="006508DE"/>
    <w:rsid w:val="00653112"/>
    <w:rsid w:val="00655C2B"/>
    <w:rsid w:val="00656CAA"/>
    <w:rsid w:val="006641F1"/>
    <w:rsid w:val="00664B68"/>
    <w:rsid w:val="0066526D"/>
    <w:rsid w:val="006670DB"/>
    <w:rsid w:val="006701CE"/>
    <w:rsid w:val="00670D3D"/>
    <w:rsid w:val="00673053"/>
    <w:rsid w:val="00673BC0"/>
    <w:rsid w:val="0067512C"/>
    <w:rsid w:val="006753A7"/>
    <w:rsid w:val="00676117"/>
    <w:rsid w:val="00677723"/>
    <w:rsid w:val="006816F4"/>
    <w:rsid w:val="00681C7C"/>
    <w:rsid w:val="00681CC9"/>
    <w:rsid w:val="0068289B"/>
    <w:rsid w:val="00682F46"/>
    <w:rsid w:val="006857C2"/>
    <w:rsid w:val="00693DE4"/>
    <w:rsid w:val="006A2407"/>
    <w:rsid w:val="006A2825"/>
    <w:rsid w:val="006B1571"/>
    <w:rsid w:val="006B3231"/>
    <w:rsid w:val="006B5AF3"/>
    <w:rsid w:val="006B5FA2"/>
    <w:rsid w:val="006B6540"/>
    <w:rsid w:val="006C5757"/>
    <w:rsid w:val="006C73F5"/>
    <w:rsid w:val="006D0E7D"/>
    <w:rsid w:val="006D22D8"/>
    <w:rsid w:val="006E04EA"/>
    <w:rsid w:val="006E0C9D"/>
    <w:rsid w:val="006E64AD"/>
    <w:rsid w:val="006E6953"/>
    <w:rsid w:val="006F07AB"/>
    <w:rsid w:val="006F2676"/>
    <w:rsid w:val="006F6CF7"/>
    <w:rsid w:val="006F6E48"/>
    <w:rsid w:val="0070089A"/>
    <w:rsid w:val="00701202"/>
    <w:rsid w:val="00701B2A"/>
    <w:rsid w:val="007052CF"/>
    <w:rsid w:val="00707E13"/>
    <w:rsid w:val="00711935"/>
    <w:rsid w:val="007119F0"/>
    <w:rsid w:val="007127D6"/>
    <w:rsid w:val="00714682"/>
    <w:rsid w:val="00715716"/>
    <w:rsid w:val="00720B99"/>
    <w:rsid w:val="0072128F"/>
    <w:rsid w:val="00721D54"/>
    <w:rsid w:val="00725EA1"/>
    <w:rsid w:val="00727691"/>
    <w:rsid w:val="007341F1"/>
    <w:rsid w:val="00735FC4"/>
    <w:rsid w:val="007432F5"/>
    <w:rsid w:val="00744050"/>
    <w:rsid w:val="00745B1A"/>
    <w:rsid w:val="00750D57"/>
    <w:rsid w:val="007547A9"/>
    <w:rsid w:val="00757093"/>
    <w:rsid w:val="007624DB"/>
    <w:rsid w:val="00765B1A"/>
    <w:rsid w:val="00770425"/>
    <w:rsid w:val="007704BB"/>
    <w:rsid w:val="0077146B"/>
    <w:rsid w:val="007755A6"/>
    <w:rsid w:val="00775BFB"/>
    <w:rsid w:val="007773F0"/>
    <w:rsid w:val="007810C9"/>
    <w:rsid w:val="0078356B"/>
    <w:rsid w:val="00783AC3"/>
    <w:rsid w:val="00784D1E"/>
    <w:rsid w:val="00792235"/>
    <w:rsid w:val="00794501"/>
    <w:rsid w:val="00797B29"/>
    <w:rsid w:val="007A07FD"/>
    <w:rsid w:val="007A1DB5"/>
    <w:rsid w:val="007A43B9"/>
    <w:rsid w:val="007A56E6"/>
    <w:rsid w:val="007B0404"/>
    <w:rsid w:val="007B07E7"/>
    <w:rsid w:val="007B0C09"/>
    <w:rsid w:val="007B10F7"/>
    <w:rsid w:val="007B17E4"/>
    <w:rsid w:val="007B6942"/>
    <w:rsid w:val="007B73B9"/>
    <w:rsid w:val="007C0615"/>
    <w:rsid w:val="007C0FCE"/>
    <w:rsid w:val="007C4551"/>
    <w:rsid w:val="007C5802"/>
    <w:rsid w:val="007C73CF"/>
    <w:rsid w:val="007D128E"/>
    <w:rsid w:val="007D2118"/>
    <w:rsid w:val="007D2EE9"/>
    <w:rsid w:val="007D473F"/>
    <w:rsid w:val="007D4B5B"/>
    <w:rsid w:val="007D6882"/>
    <w:rsid w:val="007D7E18"/>
    <w:rsid w:val="007E3323"/>
    <w:rsid w:val="007E6C35"/>
    <w:rsid w:val="007E6DB2"/>
    <w:rsid w:val="007F1019"/>
    <w:rsid w:val="007F16E6"/>
    <w:rsid w:val="007F411D"/>
    <w:rsid w:val="007F4F1D"/>
    <w:rsid w:val="007F551E"/>
    <w:rsid w:val="007F59AA"/>
    <w:rsid w:val="007F7901"/>
    <w:rsid w:val="00802298"/>
    <w:rsid w:val="00803AEC"/>
    <w:rsid w:val="00803C52"/>
    <w:rsid w:val="008050FA"/>
    <w:rsid w:val="00806F1E"/>
    <w:rsid w:val="00813738"/>
    <w:rsid w:val="00816E89"/>
    <w:rsid w:val="008175D4"/>
    <w:rsid w:val="0081781D"/>
    <w:rsid w:val="00820AA8"/>
    <w:rsid w:val="00821838"/>
    <w:rsid w:val="00832276"/>
    <w:rsid w:val="008376A4"/>
    <w:rsid w:val="00837950"/>
    <w:rsid w:val="00841611"/>
    <w:rsid w:val="00844BF1"/>
    <w:rsid w:val="00845C1F"/>
    <w:rsid w:val="00853DFC"/>
    <w:rsid w:val="00854E44"/>
    <w:rsid w:val="00855AE1"/>
    <w:rsid w:val="00855B74"/>
    <w:rsid w:val="00855EF4"/>
    <w:rsid w:val="0085609F"/>
    <w:rsid w:val="00856158"/>
    <w:rsid w:val="00856750"/>
    <w:rsid w:val="00863508"/>
    <w:rsid w:val="00865D15"/>
    <w:rsid w:val="008662CB"/>
    <w:rsid w:val="008705F0"/>
    <w:rsid w:val="00871417"/>
    <w:rsid w:val="00872082"/>
    <w:rsid w:val="00872159"/>
    <w:rsid w:val="00872A38"/>
    <w:rsid w:val="00873890"/>
    <w:rsid w:val="00876960"/>
    <w:rsid w:val="0087776F"/>
    <w:rsid w:val="0088031E"/>
    <w:rsid w:val="0088129F"/>
    <w:rsid w:val="008820D4"/>
    <w:rsid w:val="008901B1"/>
    <w:rsid w:val="00891196"/>
    <w:rsid w:val="00892AE5"/>
    <w:rsid w:val="00895AA2"/>
    <w:rsid w:val="008A1C87"/>
    <w:rsid w:val="008A7194"/>
    <w:rsid w:val="008B00BB"/>
    <w:rsid w:val="008B145C"/>
    <w:rsid w:val="008B44AA"/>
    <w:rsid w:val="008B46AB"/>
    <w:rsid w:val="008B517C"/>
    <w:rsid w:val="008B68C9"/>
    <w:rsid w:val="008C02FF"/>
    <w:rsid w:val="008C13A7"/>
    <w:rsid w:val="008C264A"/>
    <w:rsid w:val="008C3CB5"/>
    <w:rsid w:val="008C5655"/>
    <w:rsid w:val="008C6677"/>
    <w:rsid w:val="008C6846"/>
    <w:rsid w:val="008C754B"/>
    <w:rsid w:val="008D20C8"/>
    <w:rsid w:val="008D2CD3"/>
    <w:rsid w:val="008D301D"/>
    <w:rsid w:val="008D3366"/>
    <w:rsid w:val="008D4552"/>
    <w:rsid w:val="008D674B"/>
    <w:rsid w:val="008D6757"/>
    <w:rsid w:val="008D6A8A"/>
    <w:rsid w:val="008E0B9B"/>
    <w:rsid w:val="008E1686"/>
    <w:rsid w:val="008E21D5"/>
    <w:rsid w:val="008E2DF4"/>
    <w:rsid w:val="008E4F8C"/>
    <w:rsid w:val="008E5138"/>
    <w:rsid w:val="008E5B00"/>
    <w:rsid w:val="008F0133"/>
    <w:rsid w:val="008F253D"/>
    <w:rsid w:val="008F2A9C"/>
    <w:rsid w:val="008F3067"/>
    <w:rsid w:val="008F45E2"/>
    <w:rsid w:val="008F6D57"/>
    <w:rsid w:val="00904C75"/>
    <w:rsid w:val="00905124"/>
    <w:rsid w:val="00906D1E"/>
    <w:rsid w:val="00912105"/>
    <w:rsid w:val="00912844"/>
    <w:rsid w:val="0091300D"/>
    <w:rsid w:val="0091308D"/>
    <w:rsid w:val="009162C7"/>
    <w:rsid w:val="00916CC0"/>
    <w:rsid w:val="00922204"/>
    <w:rsid w:val="0092320F"/>
    <w:rsid w:val="009267D5"/>
    <w:rsid w:val="00926E9D"/>
    <w:rsid w:val="00934892"/>
    <w:rsid w:val="0094380F"/>
    <w:rsid w:val="00945C3B"/>
    <w:rsid w:val="00945E06"/>
    <w:rsid w:val="009472B4"/>
    <w:rsid w:val="00947A4E"/>
    <w:rsid w:val="00951334"/>
    <w:rsid w:val="00952FB5"/>
    <w:rsid w:val="009540A3"/>
    <w:rsid w:val="00960968"/>
    <w:rsid w:val="009622DC"/>
    <w:rsid w:val="00967903"/>
    <w:rsid w:val="0097019B"/>
    <w:rsid w:val="00970DB9"/>
    <w:rsid w:val="00973D8C"/>
    <w:rsid w:val="00975037"/>
    <w:rsid w:val="00976016"/>
    <w:rsid w:val="00976235"/>
    <w:rsid w:val="00983762"/>
    <w:rsid w:val="009843FB"/>
    <w:rsid w:val="00985E24"/>
    <w:rsid w:val="00987A90"/>
    <w:rsid w:val="009924F0"/>
    <w:rsid w:val="00992508"/>
    <w:rsid w:val="00993390"/>
    <w:rsid w:val="0099531C"/>
    <w:rsid w:val="00995372"/>
    <w:rsid w:val="0099568A"/>
    <w:rsid w:val="009A0F0C"/>
    <w:rsid w:val="009A209A"/>
    <w:rsid w:val="009A298E"/>
    <w:rsid w:val="009A316B"/>
    <w:rsid w:val="009A3637"/>
    <w:rsid w:val="009A398F"/>
    <w:rsid w:val="009A48F6"/>
    <w:rsid w:val="009A5DFD"/>
    <w:rsid w:val="009A69FF"/>
    <w:rsid w:val="009A7156"/>
    <w:rsid w:val="009A7EF5"/>
    <w:rsid w:val="009B02C9"/>
    <w:rsid w:val="009B0539"/>
    <w:rsid w:val="009B6947"/>
    <w:rsid w:val="009B746B"/>
    <w:rsid w:val="009C0829"/>
    <w:rsid w:val="009C08B6"/>
    <w:rsid w:val="009C17A0"/>
    <w:rsid w:val="009C3794"/>
    <w:rsid w:val="009C5FB2"/>
    <w:rsid w:val="009C6C3C"/>
    <w:rsid w:val="009D34DD"/>
    <w:rsid w:val="009D4F12"/>
    <w:rsid w:val="009D75E5"/>
    <w:rsid w:val="009E24FA"/>
    <w:rsid w:val="009E3758"/>
    <w:rsid w:val="009E3856"/>
    <w:rsid w:val="009E4F37"/>
    <w:rsid w:val="009E6B24"/>
    <w:rsid w:val="009E74DD"/>
    <w:rsid w:val="009E7D7F"/>
    <w:rsid w:val="009F21F9"/>
    <w:rsid w:val="009F3C9A"/>
    <w:rsid w:val="009F4933"/>
    <w:rsid w:val="009F4FFD"/>
    <w:rsid w:val="009F5B21"/>
    <w:rsid w:val="009F6092"/>
    <w:rsid w:val="009F635A"/>
    <w:rsid w:val="009F682F"/>
    <w:rsid w:val="009F6947"/>
    <w:rsid w:val="009F7C62"/>
    <w:rsid w:val="00A00123"/>
    <w:rsid w:val="00A009F5"/>
    <w:rsid w:val="00A015F6"/>
    <w:rsid w:val="00A041CC"/>
    <w:rsid w:val="00A07541"/>
    <w:rsid w:val="00A11304"/>
    <w:rsid w:val="00A13034"/>
    <w:rsid w:val="00A15656"/>
    <w:rsid w:val="00A156D9"/>
    <w:rsid w:val="00A16198"/>
    <w:rsid w:val="00A20CC3"/>
    <w:rsid w:val="00A27080"/>
    <w:rsid w:val="00A31FA0"/>
    <w:rsid w:val="00A3264A"/>
    <w:rsid w:val="00A409A6"/>
    <w:rsid w:val="00A41B0D"/>
    <w:rsid w:val="00A435BD"/>
    <w:rsid w:val="00A440F9"/>
    <w:rsid w:val="00A45318"/>
    <w:rsid w:val="00A55293"/>
    <w:rsid w:val="00A605AE"/>
    <w:rsid w:val="00A616E8"/>
    <w:rsid w:val="00A6219F"/>
    <w:rsid w:val="00A63FCB"/>
    <w:rsid w:val="00A65C61"/>
    <w:rsid w:val="00A672EB"/>
    <w:rsid w:val="00A676ED"/>
    <w:rsid w:val="00A71AC8"/>
    <w:rsid w:val="00A72E8A"/>
    <w:rsid w:val="00A812F9"/>
    <w:rsid w:val="00A832A7"/>
    <w:rsid w:val="00A8337F"/>
    <w:rsid w:val="00A83CED"/>
    <w:rsid w:val="00A86BBD"/>
    <w:rsid w:val="00A8763A"/>
    <w:rsid w:val="00A92BCA"/>
    <w:rsid w:val="00A92FEE"/>
    <w:rsid w:val="00A9426D"/>
    <w:rsid w:val="00A94422"/>
    <w:rsid w:val="00AA08DB"/>
    <w:rsid w:val="00AA2DB0"/>
    <w:rsid w:val="00AA357B"/>
    <w:rsid w:val="00AA450A"/>
    <w:rsid w:val="00AA60AB"/>
    <w:rsid w:val="00AB33A0"/>
    <w:rsid w:val="00AB72EE"/>
    <w:rsid w:val="00AC00BA"/>
    <w:rsid w:val="00AC4156"/>
    <w:rsid w:val="00AC45E5"/>
    <w:rsid w:val="00AC5B01"/>
    <w:rsid w:val="00AC66B0"/>
    <w:rsid w:val="00AD0919"/>
    <w:rsid w:val="00AD3B46"/>
    <w:rsid w:val="00AD5129"/>
    <w:rsid w:val="00AD7988"/>
    <w:rsid w:val="00AE002D"/>
    <w:rsid w:val="00AE14C2"/>
    <w:rsid w:val="00AE3A00"/>
    <w:rsid w:val="00AE5526"/>
    <w:rsid w:val="00AE5D2A"/>
    <w:rsid w:val="00AE689E"/>
    <w:rsid w:val="00AE6ABE"/>
    <w:rsid w:val="00AF0033"/>
    <w:rsid w:val="00AF2597"/>
    <w:rsid w:val="00AF270C"/>
    <w:rsid w:val="00AF3BE2"/>
    <w:rsid w:val="00B002E4"/>
    <w:rsid w:val="00B00C06"/>
    <w:rsid w:val="00B019EB"/>
    <w:rsid w:val="00B04225"/>
    <w:rsid w:val="00B06F72"/>
    <w:rsid w:val="00B12051"/>
    <w:rsid w:val="00B14E64"/>
    <w:rsid w:val="00B1716D"/>
    <w:rsid w:val="00B20279"/>
    <w:rsid w:val="00B24730"/>
    <w:rsid w:val="00B259DF"/>
    <w:rsid w:val="00B27A3A"/>
    <w:rsid w:val="00B3023B"/>
    <w:rsid w:val="00B31070"/>
    <w:rsid w:val="00B32DBE"/>
    <w:rsid w:val="00B356DD"/>
    <w:rsid w:val="00B357F6"/>
    <w:rsid w:val="00B36C6E"/>
    <w:rsid w:val="00B4093D"/>
    <w:rsid w:val="00B468E3"/>
    <w:rsid w:val="00B512E6"/>
    <w:rsid w:val="00B549EE"/>
    <w:rsid w:val="00B554E2"/>
    <w:rsid w:val="00B565F0"/>
    <w:rsid w:val="00B56BE0"/>
    <w:rsid w:val="00B604B4"/>
    <w:rsid w:val="00B60595"/>
    <w:rsid w:val="00B62597"/>
    <w:rsid w:val="00B72790"/>
    <w:rsid w:val="00B7402A"/>
    <w:rsid w:val="00B7460E"/>
    <w:rsid w:val="00B7629E"/>
    <w:rsid w:val="00B77841"/>
    <w:rsid w:val="00B803FE"/>
    <w:rsid w:val="00B81793"/>
    <w:rsid w:val="00B831A4"/>
    <w:rsid w:val="00B83D15"/>
    <w:rsid w:val="00B85214"/>
    <w:rsid w:val="00B86016"/>
    <w:rsid w:val="00B87B42"/>
    <w:rsid w:val="00B90042"/>
    <w:rsid w:val="00B90A2E"/>
    <w:rsid w:val="00B91EC3"/>
    <w:rsid w:val="00B96475"/>
    <w:rsid w:val="00B976D4"/>
    <w:rsid w:val="00B978D0"/>
    <w:rsid w:val="00B979E2"/>
    <w:rsid w:val="00BA16E3"/>
    <w:rsid w:val="00BA2882"/>
    <w:rsid w:val="00BA7D5A"/>
    <w:rsid w:val="00BB2438"/>
    <w:rsid w:val="00BB395F"/>
    <w:rsid w:val="00BC1BD4"/>
    <w:rsid w:val="00BC5CAA"/>
    <w:rsid w:val="00BD3687"/>
    <w:rsid w:val="00BD5828"/>
    <w:rsid w:val="00BD6AAC"/>
    <w:rsid w:val="00BE6E12"/>
    <w:rsid w:val="00BF0192"/>
    <w:rsid w:val="00BF1670"/>
    <w:rsid w:val="00BF1A6B"/>
    <w:rsid w:val="00BF23A1"/>
    <w:rsid w:val="00BF70F5"/>
    <w:rsid w:val="00C00972"/>
    <w:rsid w:val="00C00BA7"/>
    <w:rsid w:val="00C04ED4"/>
    <w:rsid w:val="00C07E40"/>
    <w:rsid w:val="00C116F8"/>
    <w:rsid w:val="00C11A55"/>
    <w:rsid w:val="00C14B16"/>
    <w:rsid w:val="00C15384"/>
    <w:rsid w:val="00C15885"/>
    <w:rsid w:val="00C21375"/>
    <w:rsid w:val="00C21954"/>
    <w:rsid w:val="00C21FC8"/>
    <w:rsid w:val="00C2294A"/>
    <w:rsid w:val="00C22E3A"/>
    <w:rsid w:val="00C2354E"/>
    <w:rsid w:val="00C23717"/>
    <w:rsid w:val="00C24355"/>
    <w:rsid w:val="00C24A08"/>
    <w:rsid w:val="00C256BF"/>
    <w:rsid w:val="00C34411"/>
    <w:rsid w:val="00C35441"/>
    <w:rsid w:val="00C35E83"/>
    <w:rsid w:val="00C4551C"/>
    <w:rsid w:val="00C45AD6"/>
    <w:rsid w:val="00C45F7A"/>
    <w:rsid w:val="00C46F40"/>
    <w:rsid w:val="00C520BC"/>
    <w:rsid w:val="00C54A62"/>
    <w:rsid w:val="00C54FFD"/>
    <w:rsid w:val="00C55BB4"/>
    <w:rsid w:val="00C56855"/>
    <w:rsid w:val="00C575BA"/>
    <w:rsid w:val="00C605B4"/>
    <w:rsid w:val="00C628F3"/>
    <w:rsid w:val="00C632B7"/>
    <w:rsid w:val="00C6566D"/>
    <w:rsid w:val="00C66519"/>
    <w:rsid w:val="00C70825"/>
    <w:rsid w:val="00C7170C"/>
    <w:rsid w:val="00C72403"/>
    <w:rsid w:val="00C73F6B"/>
    <w:rsid w:val="00C74523"/>
    <w:rsid w:val="00C747E7"/>
    <w:rsid w:val="00C750AF"/>
    <w:rsid w:val="00C7735E"/>
    <w:rsid w:val="00C81D22"/>
    <w:rsid w:val="00C84226"/>
    <w:rsid w:val="00C846D2"/>
    <w:rsid w:val="00C85C33"/>
    <w:rsid w:val="00C85EE6"/>
    <w:rsid w:val="00C8710E"/>
    <w:rsid w:val="00C90477"/>
    <w:rsid w:val="00C92B27"/>
    <w:rsid w:val="00C973E5"/>
    <w:rsid w:val="00CA0282"/>
    <w:rsid w:val="00CA25C6"/>
    <w:rsid w:val="00CA3E8C"/>
    <w:rsid w:val="00CA5092"/>
    <w:rsid w:val="00CA5F13"/>
    <w:rsid w:val="00CA752C"/>
    <w:rsid w:val="00CB00E7"/>
    <w:rsid w:val="00CB3303"/>
    <w:rsid w:val="00CB4153"/>
    <w:rsid w:val="00CB5987"/>
    <w:rsid w:val="00CB5A01"/>
    <w:rsid w:val="00CB7CE1"/>
    <w:rsid w:val="00CB7D0A"/>
    <w:rsid w:val="00CC1312"/>
    <w:rsid w:val="00CC2E5B"/>
    <w:rsid w:val="00CC4A23"/>
    <w:rsid w:val="00CC5637"/>
    <w:rsid w:val="00CD1410"/>
    <w:rsid w:val="00CD1B8F"/>
    <w:rsid w:val="00CD3771"/>
    <w:rsid w:val="00CE013F"/>
    <w:rsid w:val="00CE14C6"/>
    <w:rsid w:val="00CE2812"/>
    <w:rsid w:val="00CE4E45"/>
    <w:rsid w:val="00CE56B0"/>
    <w:rsid w:val="00CE7678"/>
    <w:rsid w:val="00CF0A56"/>
    <w:rsid w:val="00CF3399"/>
    <w:rsid w:val="00CF6396"/>
    <w:rsid w:val="00CF731D"/>
    <w:rsid w:val="00D01C57"/>
    <w:rsid w:val="00D0265E"/>
    <w:rsid w:val="00D02D32"/>
    <w:rsid w:val="00D03895"/>
    <w:rsid w:val="00D039A3"/>
    <w:rsid w:val="00D03AF0"/>
    <w:rsid w:val="00D066FB"/>
    <w:rsid w:val="00D06FC2"/>
    <w:rsid w:val="00D11057"/>
    <w:rsid w:val="00D11F54"/>
    <w:rsid w:val="00D137CE"/>
    <w:rsid w:val="00D2021F"/>
    <w:rsid w:val="00D23EA4"/>
    <w:rsid w:val="00D3050F"/>
    <w:rsid w:val="00D322E9"/>
    <w:rsid w:val="00D32545"/>
    <w:rsid w:val="00D338D6"/>
    <w:rsid w:val="00D37F5E"/>
    <w:rsid w:val="00D40360"/>
    <w:rsid w:val="00D40A32"/>
    <w:rsid w:val="00D40B3B"/>
    <w:rsid w:val="00D421CA"/>
    <w:rsid w:val="00D44309"/>
    <w:rsid w:val="00D45BFD"/>
    <w:rsid w:val="00D47299"/>
    <w:rsid w:val="00D478FB"/>
    <w:rsid w:val="00D504F5"/>
    <w:rsid w:val="00D51A13"/>
    <w:rsid w:val="00D53070"/>
    <w:rsid w:val="00D5606A"/>
    <w:rsid w:val="00D56749"/>
    <w:rsid w:val="00D569FC"/>
    <w:rsid w:val="00D60E4E"/>
    <w:rsid w:val="00D61837"/>
    <w:rsid w:val="00D6480A"/>
    <w:rsid w:val="00D6737D"/>
    <w:rsid w:val="00D67D3D"/>
    <w:rsid w:val="00D711AD"/>
    <w:rsid w:val="00D72819"/>
    <w:rsid w:val="00D7292C"/>
    <w:rsid w:val="00D81A2F"/>
    <w:rsid w:val="00D8542F"/>
    <w:rsid w:val="00D86803"/>
    <w:rsid w:val="00D87188"/>
    <w:rsid w:val="00D872D6"/>
    <w:rsid w:val="00D87D4D"/>
    <w:rsid w:val="00D90619"/>
    <w:rsid w:val="00D90B7C"/>
    <w:rsid w:val="00D9179A"/>
    <w:rsid w:val="00D92CB3"/>
    <w:rsid w:val="00D97564"/>
    <w:rsid w:val="00DA04A6"/>
    <w:rsid w:val="00DA1152"/>
    <w:rsid w:val="00DA2168"/>
    <w:rsid w:val="00DA2B46"/>
    <w:rsid w:val="00DA3AA2"/>
    <w:rsid w:val="00DA6464"/>
    <w:rsid w:val="00DA6B83"/>
    <w:rsid w:val="00DA7D17"/>
    <w:rsid w:val="00DB04CC"/>
    <w:rsid w:val="00DB0E78"/>
    <w:rsid w:val="00DB1A3F"/>
    <w:rsid w:val="00DB5081"/>
    <w:rsid w:val="00DB60C2"/>
    <w:rsid w:val="00DB6A68"/>
    <w:rsid w:val="00DC0888"/>
    <w:rsid w:val="00DC3FE4"/>
    <w:rsid w:val="00DC4670"/>
    <w:rsid w:val="00DC5FDC"/>
    <w:rsid w:val="00DD0B14"/>
    <w:rsid w:val="00DD1CFB"/>
    <w:rsid w:val="00DD4703"/>
    <w:rsid w:val="00DD699B"/>
    <w:rsid w:val="00DD7F0D"/>
    <w:rsid w:val="00DE2649"/>
    <w:rsid w:val="00DE3756"/>
    <w:rsid w:val="00DE4577"/>
    <w:rsid w:val="00DE6CB1"/>
    <w:rsid w:val="00DE72C3"/>
    <w:rsid w:val="00DF16D3"/>
    <w:rsid w:val="00DF1BFE"/>
    <w:rsid w:val="00DF4760"/>
    <w:rsid w:val="00DF59F7"/>
    <w:rsid w:val="00DF5DFC"/>
    <w:rsid w:val="00DF6AD4"/>
    <w:rsid w:val="00E02474"/>
    <w:rsid w:val="00E04E77"/>
    <w:rsid w:val="00E07C43"/>
    <w:rsid w:val="00E128A9"/>
    <w:rsid w:val="00E1422F"/>
    <w:rsid w:val="00E143DC"/>
    <w:rsid w:val="00E15373"/>
    <w:rsid w:val="00E1640A"/>
    <w:rsid w:val="00E1645A"/>
    <w:rsid w:val="00E2491B"/>
    <w:rsid w:val="00E267B3"/>
    <w:rsid w:val="00E26A7B"/>
    <w:rsid w:val="00E30E6F"/>
    <w:rsid w:val="00E33244"/>
    <w:rsid w:val="00E36587"/>
    <w:rsid w:val="00E3753A"/>
    <w:rsid w:val="00E40A0C"/>
    <w:rsid w:val="00E40D86"/>
    <w:rsid w:val="00E43090"/>
    <w:rsid w:val="00E51257"/>
    <w:rsid w:val="00E521E8"/>
    <w:rsid w:val="00E52F48"/>
    <w:rsid w:val="00E5603F"/>
    <w:rsid w:val="00E56112"/>
    <w:rsid w:val="00E605DC"/>
    <w:rsid w:val="00E60E3A"/>
    <w:rsid w:val="00E63109"/>
    <w:rsid w:val="00E65922"/>
    <w:rsid w:val="00E66826"/>
    <w:rsid w:val="00E74268"/>
    <w:rsid w:val="00E77168"/>
    <w:rsid w:val="00E833A1"/>
    <w:rsid w:val="00E84FE2"/>
    <w:rsid w:val="00E86483"/>
    <w:rsid w:val="00E90B09"/>
    <w:rsid w:val="00E914C4"/>
    <w:rsid w:val="00E93A72"/>
    <w:rsid w:val="00E9506C"/>
    <w:rsid w:val="00EA1DFB"/>
    <w:rsid w:val="00EA67AE"/>
    <w:rsid w:val="00EA7AC0"/>
    <w:rsid w:val="00EA7F6F"/>
    <w:rsid w:val="00EB0443"/>
    <w:rsid w:val="00EB10C6"/>
    <w:rsid w:val="00EB18C4"/>
    <w:rsid w:val="00EB1C8A"/>
    <w:rsid w:val="00EB302A"/>
    <w:rsid w:val="00EB4FD1"/>
    <w:rsid w:val="00EB56A0"/>
    <w:rsid w:val="00EC03F0"/>
    <w:rsid w:val="00EC2291"/>
    <w:rsid w:val="00EC4682"/>
    <w:rsid w:val="00EC5534"/>
    <w:rsid w:val="00EC7F41"/>
    <w:rsid w:val="00ED0803"/>
    <w:rsid w:val="00ED5CE2"/>
    <w:rsid w:val="00EE01C7"/>
    <w:rsid w:val="00EE4B1C"/>
    <w:rsid w:val="00EE62C5"/>
    <w:rsid w:val="00EE69BE"/>
    <w:rsid w:val="00EF1297"/>
    <w:rsid w:val="00EF239C"/>
    <w:rsid w:val="00EF2410"/>
    <w:rsid w:val="00EF3CC1"/>
    <w:rsid w:val="00EF440C"/>
    <w:rsid w:val="00EF4B69"/>
    <w:rsid w:val="00EF6637"/>
    <w:rsid w:val="00F00FC6"/>
    <w:rsid w:val="00F0106C"/>
    <w:rsid w:val="00F01953"/>
    <w:rsid w:val="00F02152"/>
    <w:rsid w:val="00F050F3"/>
    <w:rsid w:val="00F0694A"/>
    <w:rsid w:val="00F07734"/>
    <w:rsid w:val="00F12BBA"/>
    <w:rsid w:val="00F14A87"/>
    <w:rsid w:val="00F15FF8"/>
    <w:rsid w:val="00F2258F"/>
    <w:rsid w:val="00F23522"/>
    <w:rsid w:val="00F24177"/>
    <w:rsid w:val="00F25A8A"/>
    <w:rsid w:val="00F261AB"/>
    <w:rsid w:val="00F2794A"/>
    <w:rsid w:val="00F310BF"/>
    <w:rsid w:val="00F31179"/>
    <w:rsid w:val="00F46A05"/>
    <w:rsid w:val="00F51B7D"/>
    <w:rsid w:val="00F52424"/>
    <w:rsid w:val="00F54511"/>
    <w:rsid w:val="00F60918"/>
    <w:rsid w:val="00F60AD6"/>
    <w:rsid w:val="00F61903"/>
    <w:rsid w:val="00F61A60"/>
    <w:rsid w:val="00F62A81"/>
    <w:rsid w:val="00F66C87"/>
    <w:rsid w:val="00F70034"/>
    <w:rsid w:val="00F72597"/>
    <w:rsid w:val="00F76F3E"/>
    <w:rsid w:val="00F831AE"/>
    <w:rsid w:val="00F832B4"/>
    <w:rsid w:val="00F8437B"/>
    <w:rsid w:val="00F8443A"/>
    <w:rsid w:val="00F86227"/>
    <w:rsid w:val="00F8630B"/>
    <w:rsid w:val="00F86A6F"/>
    <w:rsid w:val="00F912DE"/>
    <w:rsid w:val="00F92F08"/>
    <w:rsid w:val="00F952A6"/>
    <w:rsid w:val="00F96532"/>
    <w:rsid w:val="00FA5386"/>
    <w:rsid w:val="00FA65C5"/>
    <w:rsid w:val="00FA7C9E"/>
    <w:rsid w:val="00FB31A8"/>
    <w:rsid w:val="00FB34DB"/>
    <w:rsid w:val="00FB454F"/>
    <w:rsid w:val="00FB45B1"/>
    <w:rsid w:val="00FC0701"/>
    <w:rsid w:val="00FC1D47"/>
    <w:rsid w:val="00FC237A"/>
    <w:rsid w:val="00FC47DB"/>
    <w:rsid w:val="00FC4E2E"/>
    <w:rsid w:val="00FD16AE"/>
    <w:rsid w:val="00FD1872"/>
    <w:rsid w:val="00FD2A4D"/>
    <w:rsid w:val="00FD4775"/>
    <w:rsid w:val="00FD5584"/>
    <w:rsid w:val="00FD5904"/>
    <w:rsid w:val="00FD728C"/>
    <w:rsid w:val="00FE3A28"/>
    <w:rsid w:val="00FE42E7"/>
    <w:rsid w:val="00FE6274"/>
    <w:rsid w:val="00FE7D3D"/>
    <w:rsid w:val="00FF140D"/>
    <w:rsid w:val="00FF1738"/>
    <w:rsid w:val="00FF1D69"/>
    <w:rsid w:val="00FF5717"/>
    <w:rsid w:val="00FF5ED0"/>
    <w:rsid w:val="00FF7499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AB3287C"/>
  <w15:docId w15:val="{B8BA8EDA-9092-4613-B9B2-1C89837B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494D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E62C5"/>
    <w:pPr>
      <w:widowControl w:val="0"/>
      <w:ind w:left="2004" w:right="660"/>
      <w:jc w:val="center"/>
      <w:outlineLvl w:val="0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237252"/>
    <w:rPr>
      <w:color w:val="0000FF"/>
      <w:u w:val="single"/>
    </w:rPr>
  </w:style>
  <w:style w:type="paragraph" w:styleId="a4">
    <w:name w:val="Balloon Text"/>
    <w:basedOn w:val="a"/>
    <w:semiHidden/>
    <w:rsid w:val="001F3590"/>
    <w:rPr>
      <w:rFonts w:ascii="Tahoma" w:hAnsi="Tahoma" w:cs="Tahoma"/>
      <w:sz w:val="16"/>
      <w:szCs w:val="16"/>
    </w:rPr>
  </w:style>
  <w:style w:type="character" w:styleId="a5">
    <w:name w:val="annotation reference"/>
    <w:uiPriority w:val="99"/>
    <w:semiHidden/>
    <w:rsid w:val="00182EF0"/>
    <w:rPr>
      <w:sz w:val="16"/>
      <w:szCs w:val="16"/>
    </w:rPr>
  </w:style>
  <w:style w:type="paragraph" w:styleId="a6">
    <w:name w:val="annotation text"/>
    <w:basedOn w:val="a"/>
    <w:link w:val="a7"/>
    <w:uiPriority w:val="99"/>
    <w:rsid w:val="00182EF0"/>
    <w:rPr>
      <w:sz w:val="20"/>
      <w:szCs w:val="20"/>
    </w:rPr>
  </w:style>
  <w:style w:type="paragraph" w:styleId="a8">
    <w:name w:val="annotation subject"/>
    <w:basedOn w:val="a6"/>
    <w:next w:val="a6"/>
    <w:semiHidden/>
    <w:rsid w:val="00182EF0"/>
    <w:rPr>
      <w:b/>
      <w:bCs/>
    </w:rPr>
  </w:style>
  <w:style w:type="paragraph" w:styleId="a9">
    <w:name w:val="footnote text"/>
    <w:basedOn w:val="a"/>
    <w:semiHidden/>
    <w:rsid w:val="009F682F"/>
    <w:rPr>
      <w:sz w:val="20"/>
      <w:szCs w:val="20"/>
    </w:rPr>
  </w:style>
  <w:style w:type="character" w:styleId="aa">
    <w:name w:val="footnote reference"/>
    <w:semiHidden/>
    <w:rsid w:val="009F682F"/>
    <w:rPr>
      <w:vertAlign w:val="superscript"/>
    </w:rPr>
  </w:style>
  <w:style w:type="paragraph" w:styleId="ab">
    <w:name w:val="header"/>
    <w:basedOn w:val="a"/>
    <w:link w:val="ac"/>
    <w:uiPriority w:val="99"/>
    <w:rsid w:val="00E86483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e"/>
    <w:uiPriority w:val="99"/>
    <w:rsid w:val="00E86483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f">
    <w:name w:val="page number"/>
    <w:basedOn w:val="a0"/>
    <w:rsid w:val="007F7901"/>
  </w:style>
  <w:style w:type="paragraph" w:styleId="af0">
    <w:name w:val="Title"/>
    <w:basedOn w:val="a"/>
    <w:qFormat/>
    <w:rsid w:val="003919B8"/>
    <w:pPr>
      <w:spacing w:line="360" w:lineRule="auto"/>
      <w:jc w:val="center"/>
    </w:pPr>
    <w:rPr>
      <w:b/>
      <w:bCs/>
    </w:rPr>
  </w:style>
  <w:style w:type="paragraph" w:customStyle="1" w:styleId="-51">
    <w:name w:val="Светлый список - Акцент 51"/>
    <w:basedOn w:val="a"/>
    <w:uiPriority w:val="34"/>
    <w:qFormat/>
    <w:rsid w:val="00574745"/>
    <w:pPr>
      <w:ind w:left="708"/>
    </w:pPr>
  </w:style>
  <w:style w:type="table" w:styleId="af1">
    <w:name w:val="Table Grid"/>
    <w:basedOn w:val="a1"/>
    <w:uiPriority w:val="59"/>
    <w:rsid w:val="002548C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31">
    <w:name w:val="Темный список - Акцент 31"/>
    <w:hidden/>
    <w:uiPriority w:val="71"/>
    <w:rsid w:val="00B356DD"/>
    <w:rPr>
      <w:sz w:val="24"/>
      <w:szCs w:val="24"/>
    </w:rPr>
  </w:style>
  <w:style w:type="paragraph" w:customStyle="1" w:styleId="-310">
    <w:name w:val="Светлая сетка - Акцент 31"/>
    <w:basedOn w:val="a"/>
    <w:qFormat/>
    <w:rsid w:val="00122380"/>
    <w:pPr>
      <w:suppressAutoHyphens/>
      <w:spacing w:after="200" w:line="276" w:lineRule="auto"/>
      <w:ind w:left="720"/>
    </w:pPr>
    <w:rPr>
      <w:rFonts w:ascii="Calibri" w:eastAsia="Calibri" w:hAnsi="Calibri"/>
      <w:sz w:val="22"/>
      <w:szCs w:val="22"/>
      <w:lang w:eastAsia="ar-SA"/>
    </w:rPr>
  </w:style>
  <w:style w:type="paragraph" w:customStyle="1" w:styleId="-11">
    <w:name w:val="Цветной список - Акцент 11"/>
    <w:basedOn w:val="a"/>
    <w:uiPriority w:val="34"/>
    <w:qFormat/>
    <w:rsid w:val="0097019B"/>
    <w:pPr>
      <w:ind w:left="720"/>
      <w:contextualSpacing/>
    </w:pPr>
  </w:style>
  <w:style w:type="character" w:customStyle="1" w:styleId="ac">
    <w:name w:val="Верхний колонтитул Знак"/>
    <w:link w:val="ab"/>
    <w:uiPriority w:val="99"/>
    <w:rsid w:val="00FB454F"/>
    <w:rPr>
      <w:sz w:val="24"/>
      <w:szCs w:val="24"/>
    </w:rPr>
  </w:style>
  <w:style w:type="character" w:customStyle="1" w:styleId="ae">
    <w:name w:val="Нижний колонтитул Знак"/>
    <w:link w:val="ad"/>
    <w:uiPriority w:val="99"/>
    <w:rsid w:val="00FB454F"/>
    <w:rPr>
      <w:sz w:val="24"/>
      <w:szCs w:val="24"/>
    </w:rPr>
  </w:style>
  <w:style w:type="paragraph" w:styleId="af2">
    <w:name w:val="List Paragraph"/>
    <w:basedOn w:val="a"/>
    <w:link w:val="af3"/>
    <w:uiPriority w:val="34"/>
    <w:qFormat/>
    <w:rsid w:val="0012593A"/>
    <w:pPr>
      <w:ind w:left="720"/>
      <w:contextualSpacing/>
    </w:pPr>
  </w:style>
  <w:style w:type="character" w:customStyle="1" w:styleId="af3">
    <w:name w:val="Абзац списка Знак"/>
    <w:basedOn w:val="a0"/>
    <w:link w:val="af2"/>
    <w:uiPriority w:val="34"/>
    <w:rsid w:val="00C2354E"/>
    <w:rPr>
      <w:sz w:val="24"/>
      <w:szCs w:val="24"/>
    </w:rPr>
  </w:style>
  <w:style w:type="paragraph" w:styleId="af4">
    <w:name w:val="Body Text"/>
    <w:basedOn w:val="a"/>
    <w:link w:val="af5"/>
    <w:semiHidden/>
    <w:unhideWhenUsed/>
    <w:rsid w:val="001E7D5C"/>
    <w:pPr>
      <w:spacing w:after="120"/>
    </w:pPr>
  </w:style>
  <w:style w:type="character" w:customStyle="1" w:styleId="af5">
    <w:name w:val="Основной текст Знак"/>
    <w:basedOn w:val="a0"/>
    <w:link w:val="af4"/>
    <w:semiHidden/>
    <w:rsid w:val="001E7D5C"/>
    <w:rPr>
      <w:sz w:val="24"/>
      <w:szCs w:val="24"/>
    </w:rPr>
  </w:style>
  <w:style w:type="paragraph" w:styleId="af6">
    <w:name w:val="Revision"/>
    <w:hidden/>
    <w:uiPriority w:val="99"/>
    <w:semiHidden/>
    <w:rsid w:val="00B7629E"/>
    <w:rPr>
      <w:sz w:val="24"/>
      <w:szCs w:val="24"/>
    </w:rPr>
  </w:style>
  <w:style w:type="paragraph" w:customStyle="1" w:styleId="Default">
    <w:name w:val="Default"/>
    <w:rsid w:val="008C3CB5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81652"/>
    <w:rPr>
      <w:color w:val="605E5C"/>
      <w:shd w:val="clear" w:color="auto" w:fill="E1DFDD"/>
    </w:rPr>
  </w:style>
  <w:style w:type="paragraph" w:styleId="af7">
    <w:name w:val="Normal (Web)"/>
    <w:basedOn w:val="a"/>
    <w:uiPriority w:val="99"/>
    <w:unhideWhenUsed/>
    <w:rsid w:val="0094380F"/>
    <w:pPr>
      <w:spacing w:before="100" w:beforeAutospacing="1" w:after="100" w:afterAutospacing="1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E93A7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EE62C5"/>
    <w:rPr>
      <w:b/>
      <w:sz w:val="28"/>
      <w:szCs w:val="28"/>
    </w:rPr>
  </w:style>
  <w:style w:type="character" w:customStyle="1" w:styleId="a7">
    <w:name w:val="Текст примечания Знак"/>
    <w:basedOn w:val="a0"/>
    <w:link w:val="a6"/>
    <w:uiPriority w:val="99"/>
    <w:rsid w:val="00EE62C5"/>
  </w:style>
  <w:style w:type="paragraph" w:styleId="af8">
    <w:name w:val="TOC Heading"/>
    <w:basedOn w:val="1"/>
    <w:next w:val="a"/>
    <w:uiPriority w:val="39"/>
    <w:unhideWhenUsed/>
    <w:qFormat/>
    <w:rsid w:val="00004CCE"/>
    <w:pPr>
      <w:keepNext/>
      <w:keepLines/>
      <w:widowControl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004CCE"/>
    <w:pPr>
      <w:widowControl w:val="0"/>
      <w:spacing w:after="100"/>
    </w:pPr>
    <w:rPr>
      <w:sz w:val="22"/>
      <w:szCs w:val="22"/>
    </w:rPr>
  </w:style>
  <w:style w:type="paragraph" w:styleId="af9">
    <w:name w:val="endnote text"/>
    <w:basedOn w:val="a"/>
    <w:link w:val="afa"/>
    <w:semiHidden/>
    <w:unhideWhenUsed/>
    <w:rsid w:val="006060F7"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semiHidden/>
    <w:rsid w:val="006060F7"/>
  </w:style>
  <w:style w:type="character" w:styleId="afb">
    <w:name w:val="endnote reference"/>
    <w:basedOn w:val="a0"/>
    <w:semiHidden/>
    <w:unhideWhenUsed/>
    <w:rsid w:val="006060F7"/>
    <w:rPr>
      <w:vertAlign w:val="superscript"/>
    </w:rPr>
  </w:style>
  <w:style w:type="character" w:styleId="afc">
    <w:name w:val="Emphasis"/>
    <w:basedOn w:val="a0"/>
    <w:qFormat/>
    <w:rsid w:val="00A552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7166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visa.hse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isa-registration@hse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visa-registration@hse.ru" TargetMode="Externa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hyperlink" Target="mailto:visa-registration@hse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EB1469-B3A9-4584-9B20-2C97905E7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2573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</vt:lpstr>
    </vt:vector>
  </TitlesOfParts>
  <Company/>
  <LinksUpToDate>false</LinksUpToDate>
  <CharactersWithSpaces>17211</CharactersWithSpaces>
  <SharedDoc>false</SharedDoc>
  <HLinks>
    <vt:vector size="12" baseType="variant">
      <vt:variant>
        <vt:i4>8061048</vt:i4>
      </vt:variant>
      <vt:variant>
        <vt:i4>9</vt:i4>
      </vt:variant>
      <vt:variant>
        <vt:i4>0</vt:i4>
      </vt:variant>
      <vt:variant>
        <vt:i4>5</vt:i4>
      </vt:variant>
      <vt:variant>
        <vt:lpwstr>http://www.hse.ru/</vt:lpwstr>
      </vt:variant>
      <vt:variant>
        <vt:lpwstr/>
      </vt:variant>
      <vt:variant>
        <vt:i4>8061048</vt:i4>
      </vt:variant>
      <vt:variant>
        <vt:i4>3</vt:i4>
      </vt:variant>
      <vt:variant>
        <vt:i4>0</vt:i4>
      </vt:variant>
      <vt:variant>
        <vt:i4>5</vt:i4>
      </vt:variant>
      <vt:variant>
        <vt:lpwstr>http://www.hse.ru/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</dc:title>
  <dc:subject>Регламент организации проверки письменных учебных работ студентов на плагиат и размещения на корпоративном портале (сайте) Национального исследовательского университета «Высшая школа экономики» выпускных квалификационных работ обучающихся по программам бакалавриата, магистратуры и подготовки специалистов</dc:subject>
  <dc:creator>masha dobryakova</dc:creator>
  <cp:keywords>Регламент; НИУ ВШЭ; ВКР; КР; Антиплагиат</cp:keywords>
  <cp:lastModifiedBy>Коваленко Анастасия Валерьевна</cp:lastModifiedBy>
  <cp:revision>2</cp:revision>
  <cp:lastPrinted>2022-11-07T09:23:00Z</cp:lastPrinted>
  <dcterms:created xsi:type="dcterms:W3CDTF">2025-11-14T15:32:00Z</dcterms:created>
  <dcterms:modified xsi:type="dcterms:W3CDTF">2025-11-14T15:32:00Z</dcterms:modified>
</cp:coreProperties>
</file>